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952FC6" w:rsidRPr="000626B7" w:rsidRDefault="00952FC6" w:rsidP="00952FC6">
      <w:pPr>
        <w:shd w:val="clear" w:color="auto" w:fill="E6E6E6"/>
        <w:spacing w:before="120" w:after="0" w:line="240" w:lineRule="exact"/>
        <w:rPr>
          <w:rFonts w:ascii="Calibri Light" w:hAnsi="Calibri Light" w:cs="Tahoma"/>
          <w:b/>
          <w:bCs/>
          <w:color w:val="365F91"/>
          <w:sz w:val="28"/>
          <w:szCs w:val="32"/>
        </w:rPr>
      </w:pPr>
    </w:p>
    <w:p w14:paraId="5E7F01D1" w14:textId="51643DDC" w:rsidR="00952FC6" w:rsidRPr="00603794" w:rsidRDefault="00952FC6" w:rsidP="00307CD5">
      <w:pPr>
        <w:shd w:val="clear" w:color="auto" w:fill="E6E6E6"/>
        <w:spacing w:before="120" w:after="0" w:line="240" w:lineRule="exact"/>
        <w:jc w:val="center"/>
        <w:rPr>
          <w:rFonts w:ascii="Calibri Light" w:hAnsi="Calibri Light" w:cs="Tahoma"/>
          <w:b/>
          <w:bCs/>
          <w:color w:val="365F91"/>
          <w:sz w:val="28"/>
          <w:szCs w:val="32"/>
        </w:rPr>
      </w:pPr>
      <w:r w:rsidRPr="000626B7">
        <w:rPr>
          <w:rFonts w:ascii="Calibri Light" w:hAnsi="Calibri Light" w:cs="Tahoma"/>
          <w:b/>
          <w:bCs/>
          <w:color w:val="365F91"/>
          <w:sz w:val="28"/>
          <w:szCs w:val="32"/>
        </w:rPr>
        <w:t>Ingénie</w:t>
      </w:r>
      <w:r w:rsidR="008E005B" w:rsidRPr="000626B7">
        <w:rPr>
          <w:rFonts w:ascii="Calibri Light" w:hAnsi="Calibri Light" w:cs="Tahoma"/>
          <w:b/>
          <w:bCs/>
          <w:color w:val="365F91"/>
          <w:sz w:val="28"/>
          <w:szCs w:val="32"/>
        </w:rPr>
        <w:t xml:space="preserve">ur </w:t>
      </w:r>
      <w:proofErr w:type="spellStart"/>
      <w:r w:rsidR="00307CD5">
        <w:rPr>
          <w:rFonts w:ascii="Calibri Light" w:hAnsi="Calibri Light" w:cs="Tahoma"/>
          <w:b/>
          <w:bCs/>
          <w:color w:val="365F91"/>
          <w:sz w:val="28"/>
          <w:szCs w:val="32"/>
        </w:rPr>
        <w:t>Big</w:t>
      </w:r>
      <w:proofErr w:type="spellEnd"/>
      <w:r w:rsidR="00307CD5">
        <w:rPr>
          <w:rFonts w:ascii="Calibri Light" w:hAnsi="Calibri Light" w:cs="Tahoma"/>
          <w:b/>
          <w:bCs/>
          <w:color w:val="365F91"/>
          <w:sz w:val="28"/>
          <w:szCs w:val="32"/>
        </w:rPr>
        <w:t xml:space="preserve"> data</w:t>
      </w:r>
    </w:p>
    <w:p w14:paraId="2E10D039" w14:textId="214E95F8" w:rsidR="00733BE2" w:rsidRPr="000626B7" w:rsidRDefault="00733BE2" w:rsidP="00307CD5">
      <w:pPr>
        <w:shd w:val="clear" w:color="auto" w:fill="E6E6E6"/>
        <w:spacing w:before="80" w:after="0" w:line="240" w:lineRule="exact"/>
        <w:jc w:val="center"/>
        <w:rPr>
          <w:rFonts w:ascii="Calibri Light" w:hAnsi="Calibri Light" w:cs="Tahoma"/>
          <w:b/>
          <w:bCs/>
          <w:i/>
          <w:iCs/>
          <w:sz w:val="20"/>
        </w:rPr>
      </w:pPr>
      <w:r>
        <w:rPr>
          <w:rFonts w:ascii="Calibri Light" w:hAnsi="Calibri Light" w:cs="Tahoma"/>
          <w:b/>
          <w:bCs/>
          <w:i/>
          <w:iCs/>
          <w:sz w:val="20"/>
        </w:rPr>
        <w:t xml:space="preserve">Expérience significative </w:t>
      </w:r>
      <w:r w:rsidRPr="3A65851E">
        <w:rPr>
          <w:rFonts w:ascii="Calibri Light" w:hAnsi="Calibri Light" w:cs="Tahoma"/>
          <w:b/>
          <w:bCs/>
          <w:i/>
          <w:iCs/>
          <w:sz w:val="20"/>
        </w:rPr>
        <w:t>e</w:t>
      </w:r>
      <w:r w:rsidR="00307CD5">
        <w:rPr>
          <w:rFonts w:ascii="Calibri Light" w:hAnsi="Calibri Light" w:cs="Tahoma"/>
          <w:b/>
          <w:bCs/>
          <w:i/>
          <w:iCs/>
          <w:sz w:val="20"/>
        </w:rPr>
        <w:t>n analyse des données</w:t>
      </w:r>
    </w:p>
    <w:p w14:paraId="0A37501D" w14:textId="63968FA0" w:rsidR="00721687" w:rsidRPr="000626B7" w:rsidRDefault="00733BE2" w:rsidP="00733BE2">
      <w:pPr>
        <w:shd w:val="clear" w:color="auto" w:fill="E6E6E6"/>
        <w:spacing w:before="80" w:after="0" w:line="240" w:lineRule="exact"/>
        <w:jc w:val="center"/>
        <w:rPr>
          <w:rFonts w:ascii="Calibri Light" w:hAnsi="Calibri Light" w:cs="Tahoma"/>
          <w:b/>
          <w:bCs/>
          <w:i/>
          <w:sz w:val="20"/>
          <w:szCs w:val="24"/>
        </w:rPr>
      </w:pPr>
      <w:r w:rsidRPr="000626B7">
        <w:rPr>
          <w:rFonts w:ascii="Calibri Light" w:hAnsi="Calibri Light" w:cs="Tahoma"/>
          <w:b/>
          <w:bCs/>
          <w:i/>
          <w:sz w:val="20"/>
          <w:szCs w:val="24"/>
        </w:rPr>
        <w:t xml:space="preserve">    Passionné</w:t>
      </w:r>
      <w:r>
        <w:rPr>
          <w:rFonts w:ascii="Calibri Light" w:hAnsi="Calibri Light" w:cs="Tahoma"/>
          <w:b/>
          <w:bCs/>
          <w:i/>
          <w:sz w:val="20"/>
          <w:szCs w:val="24"/>
        </w:rPr>
        <w:t>e</w:t>
      </w:r>
      <w:r w:rsidRPr="000626B7">
        <w:rPr>
          <w:rFonts w:ascii="Calibri Light" w:hAnsi="Calibri Light" w:cs="Tahoma"/>
          <w:b/>
          <w:bCs/>
          <w:i/>
          <w:sz w:val="20"/>
          <w:szCs w:val="24"/>
        </w:rPr>
        <w:t xml:space="preserve"> des nouvelles technologies, </w:t>
      </w:r>
      <w:r>
        <w:rPr>
          <w:rFonts w:ascii="Calibri Light" w:hAnsi="Calibri Light" w:cs="Tahoma"/>
          <w:b/>
          <w:bCs/>
          <w:i/>
          <w:sz w:val="20"/>
          <w:szCs w:val="24"/>
        </w:rPr>
        <w:t>curieuse, autonome, esprit d'équipe et ayant de très bonnes facilités d'adaptation</w:t>
      </w:r>
    </w:p>
    <w:tbl>
      <w:tblPr>
        <w:tblpPr w:leftFromText="141" w:rightFromText="141" w:vertAnchor="text" w:horzAnchor="margin" w:tblpY="82"/>
        <w:tblW w:w="9639" w:type="dxa"/>
        <w:shd w:val="clear" w:color="auto" w:fill="9CC2E5"/>
        <w:tblLayout w:type="fixed"/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9479"/>
      </w:tblGrid>
      <w:tr w:rsidR="00721687" w:rsidRPr="000626B7" w14:paraId="5AD08BB3" w14:textId="77777777" w:rsidTr="00732AF1">
        <w:trPr>
          <w:trHeight w:val="462"/>
        </w:trPr>
        <w:tc>
          <w:tcPr>
            <w:tcW w:w="160" w:type="dxa"/>
            <w:shd w:val="clear" w:color="auto" w:fill="9CC2E5"/>
          </w:tcPr>
          <w:p w14:paraId="5DAB6C7B" w14:textId="77777777" w:rsidR="00721687" w:rsidRPr="000626B7" w:rsidRDefault="00721687" w:rsidP="00721687">
            <w:pPr>
              <w:pStyle w:val="Titredetableau"/>
              <w:rPr>
                <w:rFonts w:ascii="Calibri Light" w:hAnsi="Calibri Light"/>
                <w:color w:val="000000"/>
              </w:rPr>
            </w:pPr>
          </w:p>
        </w:tc>
        <w:tc>
          <w:tcPr>
            <w:tcW w:w="9479" w:type="dxa"/>
            <w:shd w:val="clear" w:color="auto" w:fill="9CC2E5"/>
            <w:vAlign w:val="center"/>
          </w:tcPr>
          <w:p w14:paraId="173BF255" w14:textId="77777777" w:rsidR="00721687" w:rsidRPr="000626B7" w:rsidRDefault="00721687" w:rsidP="00721687">
            <w:pPr>
              <w:snapToGrid w:val="0"/>
              <w:jc w:val="center"/>
              <w:rPr>
                <w:rFonts w:ascii="Calibri Light" w:hAnsi="Calibri Light"/>
                <w:color w:val="000000"/>
              </w:rPr>
            </w:pPr>
            <w:r w:rsidRPr="000626B7">
              <w:rPr>
                <w:rFonts w:ascii="Calibri Light" w:hAnsi="Calibri Light" w:cs="Candara"/>
                <w:b/>
                <w:color w:val="000000"/>
                <w:szCs w:val="28"/>
              </w:rPr>
              <w:t>COMPÉTENCES TECHNIQUES</w:t>
            </w:r>
          </w:p>
        </w:tc>
      </w:tr>
    </w:tbl>
    <w:p w14:paraId="02EB378F" w14:textId="77777777" w:rsidR="00721687" w:rsidRPr="000626B7" w:rsidRDefault="00721687" w:rsidP="00721687">
      <w:pPr>
        <w:shd w:val="clear" w:color="auto" w:fill="E6E6E6"/>
        <w:spacing w:before="80" w:after="0" w:line="240" w:lineRule="exact"/>
        <w:jc w:val="center"/>
        <w:rPr>
          <w:rFonts w:ascii="Calibri Light" w:hAnsi="Calibri Light" w:cs="Tahoma"/>
          <w:b/>
          <w:bCs/>
          <w:sz w:val="22"/>
          <w:szCs w:val="24"/>
        </w:rPr>
      </w:pPr>
    </w:p>
    <w:p w14:paraId="6A05A809" w14:textId="77777777" w:rsidR="00952FC6" w:rsidRPr="000626B7" w:rsidRDefault="00952FC6" w:rsidP="00952FC6">
      <w:pPr>
        <w:widowControl/>
        <w:suppressAutoHyphens w:val="0"/>
        <w:overflowPunct/>
        <w:autoSpaceDE/>
        <w:spacing w:after="0"/>
        <w:textAlignment w:val="auto"/>
        <w:rPr>
          <w:rFonts w:ascii="Calibri Light" w:eastAsia="Calibri" w:hAnsi="Calibri Light"/>
          <w:b/>
          <w:sz w:val="22"/>
          <w:szCs w:val="22"/>
          <w:lang w:eastAsia="en-US"/>
        </w:rPr>
      </w:pPr>
    </w:p>
    <w:tbl>
      <w:tblPr>
        <w:tblW w:w="9639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7"/>
        <w:gridCol w:w="6832"/>
      </w:tblGrid>
      <w:tr w:rsidR="00952FC6" w:rsidRPr="000626B7" w14:paraId="5A39BBE3" w14:textId="77777777" w:rsidTr="002D4312">
        <w:trPr>
          <w:trHeight w:val="323"/>
        </w:trPr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8F396" w14:textId="77777777" w:rsidR="00952FC6" w:rsidRPr="000626B7" w:rsidRDefault="00952FC6" w:rsidP="00BB11AA">
            <w:pPr>
              <w:snapToGrid w:val="0"/>
              <w:jc w:val="center"/>
              <w:rPr>
                <w:rFonts w:ascii="Calibri Light" w:hAnsi="Calibri Light" w:cs="Candara"/>
                <w:b/>
                <w:color w:val="FFFFFF"/>
                <w:szCs w:val="28"/>
              </w:rPr>
            </w:pP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A3D3EC" w14:textId="77777777" w:rsidR="00952FC6" w:rsidRPr="000626B7" w:rsidRDefault="00952FC6" w:rsidP="00BB11AA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</w:p>
        </w:tc>
      </w:tr>
      <w:tr w:rsidR="00952FC6" w:rsidRPr="00603794" w14:paraId="5D192483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5DC8E8" w14:textId="77777777" w:rsidR="00952FC6" w:rsidRPr="000626B7" w:rsidRDefault="0084345D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 w:rsidRPr="000626B7">
              <w:rPr>
                <w:rFonts w:ascii="Calibri Light" w:hAnsi="Calibri Light" w:cs="Calibri"/>
                <w:b/>
                <w:bCs/>
                <w:sz w:val="20"/>
                <w:szCs w:val="22"/>
              </w:rPr>
              <w:t>Système d’exploitation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ADDDA4" w14:textId="2581F1B8" w:rsidR="00952FC6" w:rsidRPr="003D3DE8" w:rsidRDefault="0084345D" w:rsidP="00603794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szCs w:val="22"/>
                <w:lang w:val="en-US" w:eastAsia="ar-SA"/>
              </w:rPr>
            </w:pPr>
            <w:r w:rsidRPr="003D3DE8">
              <w:rPr>
                <w:rFonts w:ascii="Calibri Light" w:eastAsia="Times New Roman" w:hAnsi="Calibri Light" w:cs="Calibri"/>
                <w:color w:val="auto"/>
                <w:kern w:val="0"/>
                <w:szCs w:val="22"/>
                <w:lang w:val="en-US" w:eastAsia="ar-SA"/>
              </w:rPr>
              <w:t xml:space="preserve">Windows, GNU/Linux, </w:t>
            </w:r>
          </w:p>
        </w:tc>
      </w:tr>
      <w:tr w:rsidR="00952FC6" w:rsidRPr="000626B7" w14:paraId="415D8801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C088CB5" w14:textId="77777777" w:rsidR="00952FC6" w:rsidRPr="000626B7" w:rsidRDefault="0084345D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 w:rsidRPr="000626B7">
              <w:rPr>
                <w:rFonts w:ascii="Calibri Light" w:hAnsi="Calibri Light" w:cs="Calibri"/>
                <w:b/>
                <w:bCs/>
                <w:sz w:val="20"/>
                <w:szCs w:val="22"/>
              </w:rPr>
              <w:t>Langages de programmation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15084" w14:textId="07F10858" w:rsidR="00952FC6" w:rsidRPr="000626B7" w:rsidRDefault="00694394" w:rsidP="3A65851E">
            <w:pPr>
              <w:pStyle w:val="DateduCV"/>
              <w:ind w:right="582"/>
              <w:rPr>
                <w:rFonts w:ascii="Calibri Light" w:eastAsia="Times New Roman" w:hAnsi="Calibri Light" w:cs="Calibri Light"/>
                <w:color w:val="auto"/>
                <w:lang w:eastAsia="ar-SA"/>
              </w:rPr>
            </w:pPr>
            <w:r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R,</w:t>
            </w:r>
            <w:r w:rsidR="00603794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 Python, </w:t>
            </w:r>
            <w:r w:rsidR="00E66C73" w:rsidRPr="3A65851E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Java, </w:t>
            </w:r>
            <w:r w:rsidR="00AD3CD0" w:rsidRPr="3A65851E">
              <w:rPr>
                <w:rFonts w:ascii="Calibri Light" w:eastAsia="Times New Roman" w:hAnsi="Calibri Light" w:cs="Calibri Light"/>
                <w:color w:val="auto"/>
                <w:kern w:val="0"/>
                <w:lang w:eastAsia="ar-SA"/>
              </w:rPr>
              <w:t>SQL, PL/SQL</w:t>
            </w:r>
            <w:r w:rsidR="00467F35" w:rsidRPr="3A65851E">
              <w:rPr>
                <w:rFonts w:ascii="Calibri Light" w:eastAsia="Times New Roman" w:hAnsi="Calibri Light" w:cs="Calibri Light"/>
                <w:color w:val="auto"/>
                <w:kern w:val="0"/>
                <w:lang w:eastAsia="ar-SA"/>
              </w:rPr>
              <w:t xml:space="preserve">, </w:t>
            </w:r>
            <w:r w:rsidR="00603794">
              <w:rPr>
                <w:rFonts w:ascii="Calibri Light" w:eastAsia="Times New Roman" w:hAnsi="Calibri Light" w:cs="Calibri Light"/>
                <w:color w:val="auto"/>
                <w:kern w:val="0"/>
                <w:lang w:eastAsia="ar-SA"/>
              </w:rPr>
              <w:t>HTML</w:t>
            </w:r>
          </w:p>
        </w:tc>
      </w:tr>
      <w:tr w:rsidR="008C3B9A" w:rsidRPr="00307CD5" w14:paraId="20190EEA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BD9864" w14:textId="77777777" w:rsidR="008C3B9A" w:rsidRPr="000626B7" w:rsidRDefault="008C3B9A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 w:rsidRPr="008C3B9A">
              <w:rPr>
                <w:rFonts w:ascii="Calibri Light" w:hAnsi="Calibri Light" w:cs="Calibri"/>
                <w:b/>
                <w:bCs/>
                <w:sz w:val="20"/>
                <w:szCs w:val="22"/>
              </w:rPr>
              <w:t>Environnement de développement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08A933" w14:textId="6C1B628A" w:rsidR="008C3B9A" w:rsidRPr="003D3DE8" w:rsidRDefault="3A65851E" w:rsidP="00D4446E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lang w:val="en-US" w:eastAsia="ar-SA"/>
              </w:rPr>
            </w:pPr>
            <w:r w:rsidRPr="3A65851E">
              <w:rPr>
                <w:rFonts w:ascii="Calibri Light" w:eastAsia="Times New Roman" w:hAnsi="Calibri Light" w:cs="Calibri"/>
                <w:color w:val="auto"/>
                <w:lang w:val="en-US" w:eastAsia="ar-SA"/>
              </w:rPr>
              <w:t>Eclipse,</w:t>
            </w:r>
            <w:r w:rsidR="008C3B9A" w:rsidRPr="3A65851E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</w:t>
            </w:r>
            <w:r w:rsidR="00794531" w:rsidRPr="3A65851E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NetBeans</w:t>
            </w:r>
            <w:r w:rsidR="00D4446E" w:rsidRPr="00B358E8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DEV C++, Microsoft Visual Studio</w:t>
            </w:r>
          </w:p>
        </w:tc>
      </w:tr>
      <w:tr w:rsidR="00603794" w:rsidRPr="00603794" w14:paraId="51573E04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ABB6F8" w14:textId="7846AD6A" w:rsidR="00603794" w:rsidRPr="008C3B9A" w:rsidRDefault="00603794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>
              <w:rPr>
                <w:rFonts w:ascii="Calibri Light" w:hAnsi="Calibri Light" w:cs="Calibri"/>
                <w:b/>
                <w:bCs/>
                <w:sz w:val="20"/>
                <w:szCs w:val="22"/>
              </w:rPr>
              <w:t>Analyse et Conception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71040" w14:textId="38FE8C9D" w:rsidR="00603794" w:rsidRDefault="00603794" w:rsidP="3A65851E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</w:pPr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UML, BPMN</w:t>
            </w:r>
          </w:p>
        </w:tc>
      </w:tr>
      <w:tr w:rsidR="00603794" w:rsidRPr="00603794" w14:paraId="3E95258C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F21B70C" w14:textId="450F25D6" w:rsidR="00603794" w:rsidRDefault="001E12B0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>
              <w:rPr>
                <w:rFonts w:ascii="Calibri Light" w:hAnsi="Calibri Light" w:cs="Calibri"/>
                <w:b/>
                <w:bCs/>
                <w:sz w:val="20"/>
                <w:szCs w:val="22"/>
              </w:rPr>
              <w:t>Gestion de pro</w:t>
            </w:r>
            <w:r w:rsidR="00603794">
              <w:rPr>
                <w:rFonts w:ascii="Calibri Light" w:hAnsi="Calibri Light" w:cs="Calibri"/>
                <w:b/>
                <w:bCs/>
                <w:sz w:val="20"/>
                <w:szCs w:val="22"/>
              </w:rPr>
              <w:t>jet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783BA6" w14:textId="6D0F7761" w:rsidR="00603794" w:rsidRDefault="00BC319C" w:rsidP="3A65851E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</w:pPr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SCRUM, GIMSI</w:t>
            </w:r>
          </w:p>
        </w:tc>
      </w:tr>
      <w:tr w:rsidR="00BC319C" w:rsidRPr="00BC319C" w14:paraId="4502A248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5AB26F" w14:textId="2018801D" w:rsidR="00BC319C" w:rsidRDefault="00BC319C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>
              <w:rPr>
                <w:rFonts w:ascii="Calibri Light" w:hAnsi="Calibri Light" w:cs="Calibri"/>
                <w:b/>
                <w:bCs/>
                <w:sz w:val="20"/>
                <w:szCs w:val="22"/>
              </w:rPr>
              <w:t>Système d'information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7C0619" w14:textId="3B024384" w:rsidR="00BC319C" w:rsidRPr="00BC319C" w:rsidRDefault="00BC319C" w:rsidP="3A65851E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</w:pPr>
            <w:r w:rsidRPr="00BC319C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ERP, SIG,</w:t>
            </w:r>
            <w:r w:rsidR="001E12B0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 </w:t>
            </w:r>
            <w:r w:rsidR="000F4423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GED, </w:t>
            </w:r>
            <w:r w:rsidRPr="00BC319C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BI</w:t>
            </w:r>
          </w:p>
        </w:tc>
      </w:tr>
      <w:tr w:rsidR="00B358E8" w:rsidRPr="00307CD5" w14:paraId="1227F0B4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8FB96F8" w14:textId="654991B5" w:rsidR="00B358E8" w:rsidRDefault="00B358E8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proofErr w:type="spellStart"/>
            <w:r>
              <w:rPr>
                <w:rFonts w:ascii="Calibri Light" w:hAnsi="Calibri Light" w:cs="Calibri"/>
                <w:b/>
                <w:bCs/>
                <w:sz w:val="20"/>
                <w:szCs w:val="22"/>
              </w:rPr>
              <w:t>Big</w:t>
            </w:r>
            <w:proofErr w:type="spellEnd"/>
            <w:r>
              <w:rPr>
                <w:rFonts w:ascii="Calibri Light" w:hAnsi="Calibri Light" w:cs="Calibri"/>
                <w:b/>
                <w:bCs/>
                <w:sz w:val="20"/>
                <w:szCs w:val="22"/>
              </w:rPr>
              <w:t xml:space="preserve"> Data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DB9D21" w14:textId="1A235648" w:rsidR="00B358E8" w:rsidRPr="004C41FD" w:rsidRDefault="00B358E8" w:rsidP="3A65851E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</w:pP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HBASE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0.98.8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Hive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0.14.0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, </w:t>
            </w:r>
            <w:proofErr w:type="spellStart"/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Mapreduce</w:t>
            </w:r>
            <w:proofErr w:type="spellEnd"/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, Apache </w:t>
            </w:r>
            <w:proofErr w:type="spellStart"/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Ambari</w:t>
            </w:r>
            <w:proofErr w:type="spellEnd"/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1.7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Hadoop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2.6.0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Big R, Big SQL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4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HDFS, Spark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1.2.1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Text Analytics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</w:t>
            </w:r>
            <w:r w:rsidRP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Yarn</w:t>
            </w:r>
            <w:r w:rsidR="004C41FD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</w:t>
            </w:r>
          </w:p>
        </w:tc>
      </w:tr>
      <w:tr w:rsidR="004C41FD" w:rsidRPr="00307CD5" w14:paraId="7F6FC2D8" w14:textId="77777777" w:rsidTr="002D4312">
        <w:trPr>
          <w:trHeight w:val="592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804D358" w14:textId="7D92C4E3" w:rsidR="004C41FD" w:rsidRPr="00B43BFF" w:rsidRDefault="004C41FD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  <w:lang w:val="en-US"/>
              </w:rPr>
            </w:pPr>
            <w:r w:rsidRPr="00B43BFF">
              <w:rPr>
                <w:rFonts w:ascii="Calibri Light" w:hAnsi="Calibri Light" w:cs="Calibri"/>
                <w:b/>
                <w:bCs/>
                <w:sz w:val="20"/>
                <w:szCs w:val="22"/>
                <w:lang w:val="en-US"/>
              </w:rPr>
              <w:t>Certification Big Data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2CD839" w14:textId="31400E89" w:rsidR="004C41FD" w:rsidRPr="004C41FD" w:rsidRDefault="00D4446E" w:rsidP="3A65851E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</w:pPr>
            <w:r w:rsidRPr="001E12B0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Big data (IBM Academic certificate)</w:t>
            </w:r>
          </w:p>
        </w:tc>
      </w:tr>
      <w:tr w:rsidR="00D4446E" w:rsidRPr="00DE725F" w14:paraId="26DD5CE3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4491B5D" w14:textId="154143B7" w:rsidR="00D4446E" w:rsidRPr="00B43BFF" w:rsidRDefault="00D4446E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  <w:lang w:val="en-US"/>
              </w:rPr>
            </w:pPr>
            <w:r w:rsidRPr="00B43BFF">
              <w:rPr>
                <w:rFonts w:ascii="Calibri Light" w:hAnsi="Calibri Light" w:cs="Calibri"/>
                <w:b/>
                <w:bCs/>
                <w:sz w:val="20"/>
                <w:szCs w:val="22"/>
                <w:lang w:val="en-US"/>
              </w:rPr>
              <w:t xml:space="preserve">Formation </w:t>
            </w:r>
            <w:proofErr w:type="spellStart"/>
            <w:r w:rsidRPr="00B43BFF">
              <w:rPr>
                <w:rFonts w:ascii="Calibri Light" w:hAnsi="Calibri Light" w:cs="Calibri"/>
                <w:b/>
                <w:bCs/>
                <w:sz w:val="20"/>
                <w:szCs w:val="22"/>
                <w:lang w:val="en-US"/>
              </w:rPr>
              <w:t>DataMining</w:t>
            </w:r>
            <w:proofErr w:type="spellEnd"/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AB8A17" w14:textId="200A3181" w:rsidR="00D4446E" w:rsidRPr="003F0E4B" w:rsidRDefault="00D4446E" w:rsidP="003F0E4B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</w:pPr>
            <w:r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IBM </w:t>
            </w:r>
            <w:proofErr w:type="spellStart"/>
            <w:r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Spss</w:t>
            </w:r>
            <w:proofErr w:type="spellEnd"/>
            <w:r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 Modeler</w:t>
            </w:r>
            <w:r w:rsidR="003F0E4B"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18</w:t>
            </w:r>
            <w:r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, </w:t>
            </w:r>
            <w:r w:rsidR="00921798"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Statistique, Algorithme</w:t>
            </w:r>
            <w:r w:rsidR="00DE725F"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s</w:t>
            </w:r>
            <w:r w:rsidR="00921798" w:rsidRPr="00F14D8F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 xml:space="preserve"> d</w:t>
            </w:r>
            <w:r w:rsidR="00921798" w:rsidRPr="003F0E4B">
              <w:rPr>
                <w:rFonts w:ascii="Calibri Light" w:eastAsia="Times New Roman" w:hAnsi="Calibri Light" w:cs="Calibri"/>
                <w:color w:val="auto"/>
                <w:kern w:val="0"/>
                <w:lang w:eastAsia="ar-SA"/>
              </w:rPr>
              <w:t>e prédiction</w:t>
            </w:r>
          </w:p>
        </w:tc>
      </w:tr>
      <w:tr w:rsidR="00BC319C" w:rsidRPr="00307CD5" w14:paraId="4CEAE9B0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795B44C" w14:textId="6B13F2A1" w:rsidR="00BC319C" w:rsidRDefault="00BC319C" w:rsidP="0084345D">
            <w:pPr>
              <w:snapToGrid w:val="0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>
              <w:rPr>
                <w:rFonts w:ascii="Calibri Light" w:hAnsi="Calibri Light" w:cs="Calibri"/>
                <w:b/>
                <w:bCs/>
                <w:sz w:val="20"/>
                <w:szCs w:val="22"/>
              </w:rPr>
              <w:t>Outils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327CD0" w14:textId="7D029802" w:rsidR="00BC319C" w:rsidRPr="00B358E8" w:rsidRDefault="00B358E8" w:rsidP="00694394">
            <w:pPr>
              <w:pStyle w:val="DateduCV"/>
              <w:ind w:right="582"/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</w:pPr>
            <w:r w:rsidRPr="00B358E8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Robot framework, </w:t>
            </w:r>
            <w:proofErr w:type="spellStart"/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Entreprise</w:t>
            </w:r>
            <w:proofErr w:type="spellEnd"/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Architect, </w:t>
            </w:r>
            <w:proofErr w:type="spellStart"/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Qli</w:t>
            </w:r>
            <w:r w:rsidRPr="00B358E8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k</w:t>
            </w:r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View</w:t>
            </w:r>
            <w:proofErr w:type="spellEnd"/>
            <w:r w:rsidR="003F0E4B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12</w:t>
            </w:r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, IBM </w:t>
            </w:r>
            <w:proofErr w:type="spellStart"/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Cognos</w:t>
            </w:r>
            <w:proofErr w:type="spellEnd"/>
            <w:r w:rsidR="003F0E4B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11</w:t>
            </w:r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TSPC IBM, Mega</w:t>
            </w:r>
            <w:r w:rsidR="00B43BFF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 xml:space="preserve"> V1</w:t>
            </w:r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SPS</w:t>
            </w:r>
            <w:bookmarkStart w:id="0" w:name="_GoBack"/>
            <w:bookmarkEnd w:id="0"/>
            <w:r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S Modeler</w:t>
            </w:r>
            <w:r w:rsidR="003F0E4B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14</w:t>
            </w:r>
            <w:r w:rsidR="00694394">
              <w:rPr>
                <w:rFonts w:ascii="Calibri Light" w:eastAsia="Times New Roman" w:hAnsi="Calibri Light" w:cs="Calibri"/>
                <w:color w:val="auto"/>
                <w:kern w:val="0"/>
                <w:lang w:val="en-US" w:eastAsia="ar-SA"/>
              </w:rPr>
              <w:t>, POWER AMC</w:t>
            </w:r>
          </w:p>
        </w:tc>
      </w:tr>
      <w:tr w:rsidR="00952FC6" w:rsidRPr="00D4446E" w14:paraId="763C1261" w14:textId="77777777" w:rsidTr="002D4312">
        <w:trPr>
          <w:trHeight w:val="345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14EBE18" w14:textId="77777777" w:rsidR="00952FC6" w:rsidRPr="000626B7" w:rsidRDefault="0084345D" w:rsidP="0084345D">
            <w:pPr>
              <w:ind w:left="-1"/>
              <w:jc w:val="center"/>
              <w:rPr>
                <w:rFonts w:ascii="Calibri Light" w:hAnsi="Calibri Light" w:cs="Calibri"/>
                <w:b/>
                <w:bCs/>
                <w:sz w:val="20"/>
                <w:szCs w:val="22"/>
              </w:rPr>
            </w:pPr>
            <w:r w:rsidRPr="000626B7">
              <w:rPr>
                <w:rFonts w:ascii="Calibri Light" w:hAnsi="Calibri Light" w:cs="Calibri"/>
                <w:b/>
                <w:bCs/>
                <w:sz w:val="20"/>
                <w:szCs w:val="22"/>
              </w:rPr>
              <w:t>Bases de données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3B13" w14:textId="56213A6C" w:rsidR="00952FC6" w:rsidRPr="00D4446E" w:rsidRDefault="3A65851E" w:rsidP="00694394">
            <w:pPr>
              <w:spacing w:after="0"/>
              <w:rPr>
                <w:rFonts w:ascii="Calibri Light" w:hAnsi="Calibri Light" w:cs="Calibri"/>
                <w:sz w:val="20"/>
              </w:rPr>
            </w:pPr>
            <w:r w:rsidRPr="00D4446E">
              <w:rPr>
                <w:rFonts w:ascii="Calibri Light" w:hAnsi="Calibri Light" w:cs="Calibri"/>
                <w:sz w:val="20"/>
              </w:rPr>
              <w:t>MySQL</w:t>
            </w:r>
            <w:r w:rsidR="00B8752B">
              <w:rPr>
                <w:rFonts w:ascii="Calibri Light" w:hAnsi="Calibri Light" w:cs="Calibri"/>
                <w:sz w:val="20"/>
              </w:rPr>
              <w:t>, Oracle</w:t>
            </w:r>
            <w:r w:rsidR="00694394">
              <w:rPr>
                <w:rFonts w:ascii="Calibri Light" w:hAnsi="Calibri Light" w:cs="Calibri"/>
                <w:sz w:val="20"/>
              </w:rPr>
              <w:t xml:space="preserve">, </w:t>
            </w:r>
            <w:proofErr w:type="spellStart"/>
            <w:r w:rsidR="00694394">
              <w:rPr>
                <w:rFonts w:ascii="Calibri Light" w:hAnsi="Calibri Light" w:cs="Calibri"/>
                <w:sz w:val="20"/>
              </w:rPr>
              <w:t>Acess</w:t>
            </w:r>
            <w:proofErr w:type="spellEnd"/>
          </w:p>
        </w:tc>
      </w:tr>
    </w:tbl>
    <w:p w14:paraId="0D0B940D" w14:textId="77777777" w:rsidR="00952FC6" w:rsidRPr="000626B7" w:rsidRDefault="00952FC6" w:rsidP="00952FC6">
      <w:pPr>
        <w:pStyle w:val="ListParagraph"/>
        <w:ind w:left="1068"/>
        <w:rPr>
          <w:rFonts w:ascii="Calibri Light" w:hAnsi="Calibri Light" w:cs="Lato Regular"/>
        </w:rPr>
      </w:pPr>
    </w:p>
    <w:tbl>
      <w:tblPr>
        <w:tblW w:w="9711" w:type="dxa"/>
        <w:tblInd w:w="-72" w:type="dxa"/>
        <w:shd w:val="clear" w:color="auto" w:fill="9CC2E5"/>
        <w:tblLayout w:type="fixed"/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1"/>
      </w:tblGrid>
      <w:tr w:rsidR="00952FC6" w:rsidRPr="000626B7" w14:paraId="5AEB636A" w14:textId="77777777" w:rsidTr="3A65851E">
        <w:trPr>
          <w:trHeight w:val="436"/>
        </w:trPr>
        <w:tc>
          <w:tcPr>
            <w:tcW w:w="9711" w:type="dxa"/>
            <w:shd w:val="clear" w:color="auto" w:fill="9CC2E5" w:themeFill="accent1" w:themeFillTint="99"/>
            <w:vAlign w:val="center"/>
          </w:tcPr>
          <w:p w14:paraId="2C1E2016" w14:textId="77777777" w:rsidR="00952FC6" w:rsidRPr="000626B7" w:rsidRDefault="00952FC6" w:rsidP="00BB11AA">
            <w:pPr>
              <w:snapToGrid w:val="0"/>
              <w:jc w:val="center"/>
              <w:rPr>
                <w:rFonts w:ascii="Calibri Light" w:hAnsi="Calibri Light"/>
                <w:color w:val="000000"/>
              </w:rPr>
            </w:pPr>
            <w:r w:rsidRPr="000626B7">
              <w:rPr>
                <w:rFonts w:ascii="Calibri Light" w:hAnsi="Calibri Light" w:cs="Candara"/>
                <w:b/>
                <w:color w:val="000000"/>
                <w:szCs w:val="28"/>
              </w:rPr>
              <w:t>EXPÉRIENCE PROFESSIONNELLE</w:t>
            </w:r>
          </w:p>
        </w:tc>
      </w:tr>
    </w:tbl>
    <w:p w14:paraId="2A965D8C" w14:textId="314682EA" w:rsidR="3A65851E" w:rsidRDefault="3A65851E" w:rsidP="3A65851E">
      <w:pPr>
        <w:spacing w:before="120" w:after="0" w:line="240" w:lineRule="exact"/>
        <w:rPr>
          <w:rFonts w:ascii="Calibri Light" w:hAnsi="Calibri Light" w:cs="Tahoma"/>
          <w:i/>
          <w:iCs/>
          <w:sz w:val="20"/>
          <w:u w:val="single"/>
        </w:rPr>
      </w:pPr>
    </w:p>
    <w:p w14:paraId="69D5DEC1" w14:textId="4E2D7FB3" w:rsidR="009B1ACF" w:rsidRDefault="009B1ACF" w:rsidP="009B1ACF">
      <w:pPr>
        <w:spacing w:before="120" w:after="0" w:line="240" w:lineRule="exact"/>
        <w:rPr>
          <w:rFonts w:ascii="Calibri Light" w:hAnsi="Calibri Light" w:cs="Tahoma"/>
          <w:b/>
          <w:bCs/>
          <w:color w:val="000000" w:themeColor="text1"/>
          <w:sz w:val="28"/>
          <w:szCs w:val="28"/>
          <w:u w:val="single"/>
        </w:rPr>
      </w:pPr>
      <w:r>
        <w:rPr>
          <w:rFonts w:ascii="Calibri Light" w:hAnsi="Calibri Light" w:cs="Tahoma"/>
          <w:i/>
          <w:iCs/>
          <w:sz w:val="20"/>
          <w:u w:val="single"/>
        </w:rPr>
        <w:t>Depuis Mai 2019 à Août 2019</w:t>
      </w:r>
      <w:r w:rsidRPr="3A65851E">
        <w:rPr>
          <w:rFonts w:ascii="Calibri Light" w:hAnsi="Calibri Light" w:cs="Tahoma"/>
          <w:i/>
          <w:iCs/>
          <w:sz w:val="20"/>
          <w:u w:val="single"/>
        </w:rPr>
        <w:t xml:space="preserve">                                                                                              </w:t>
      </w:r>
      <w:r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                                       </w:t>
      </w:r>
      <w:proofErr w:type="spellStart"/>
      <w:r>
        <w:rPr>
          <w:rFonts w:ascii="Calibri Light" w:hAnsi="Calibri Light" w:cs="Tahoma"/>
          <w:b/>
          <w:bCs/>
          <w:i/>
          <w:iCs/>
          <w:sz w:val="20"/>
          <w:u w:val="single"/>
        </w:rPr>
        <w:t>Sopra</w:t>
      </w:r>
      <w:proofErr w:type="spellEnd"/>
      <w:r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</w:t>
      </w:r>
      <w:proofErr w:type="spellStart"/>
      <w:r>
        <w:rPr>
          <w:rFonts w:ascii="Calibri Light" w:hAnsi="Calibri Light" w:cs="Tahoma"/>
          <w:b/>
          <w:bCs/>
          <w:i/>
          <w:iCs/>
          <w:sz w:val="20"/>
          <w:u w:val="single"/>
        </w:rPr>
        <w:t>Steria</w:t>
      </w:r>
      <w:proofErr w:type="spellEnd"/>
      <w:r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</w:t>
      </w:r>
    </w:p>
    <w:p w14:paraId="4CCF81E8" w14:textId="77777777" w:rsidR="009B1ACF" w:rsidRDefault="009B1ACF" w:rsidP="009B1ACF">
      <w:pPr>
        <w:spacing w:after="0" w:line="100" w:lineRule="exact"/>
        <w:jc w:val="both"/>
        <w:rPr>
          <w:rFonts w:ascii="Calibri Light" w:hAnsi="Calibri Light" w:cs="Tahoma"/>
          <w:b/>
          <w:bCs/>
          <w:sz w:val="20"/>
        </w:rPr>
      </w:pPr>
      <w:r w:rsidRPr="3A65851E">
        <w:rPr>
          <w:rFonts w:ascii="Calibri Light" w:hAnsi="Calibri Light" w:cs="Tahoma"/>
          <w:b/>
          <w:bCs/>
          <w:sz w:val="20"/>
        </w:rPr>
        <w:t xml:space="preserve">  </w:t>
      </w:r>
    </w:p>
    <w:p w14:paraId="4FB77B6B" w14:textId="758503EF" w:rsidR="009B1ACF" w:rsidRPr="00664441" w:rsidRDefault="00151EE3" w:rsidP="009B1ACF">
      <w:pPr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Rôle : Ingénieur Data </w:t>
      </w:r>
      <w:r w:rsidR="00FE1700">
        <w:rPr>
          <w:rFonts w:ascii="Calibri Light" w:hAnsi="Calibri Light" w:cs="Lato Regular"/>
          <w:b/>
          <w:bCs/>
          <w:i/>
          <w:iCs/>
          <w:color w:val="1F4E79"/>
          <w:sz w:val="20"/>
        </w:rPr>
        <w:t>Analyste</w:t>
      </w:r>
    </w:p>
    <w:p w14:paraId="4D06A56A" w14:textId="3E1FBD2C" w:rsidR="009B1ACF" w:rsidRDefault="009B1ACF" w:rsidP="00F74FB1">
      <w:pPr>
        <w:spacing w:line="259" w:lineRule="auto"/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 w:rsidRPr="3A65851E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Projet : </w:t>
      </w:r>
      <w:proofErr w:type="spellStart"/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P</w:t>
      </w:r>
      <w:r w:rsidR="00F74FB1">
        <w:rPr>
          <w:rFonts w:ascii="Calibri Light" w:hAnsi="Calibri Light" w:cs="Lato Regular"/>
          <w:b/>
          <w:bCs/>
          <w:i/>
          <w:iCs/>
          <w:color w:val="1F4E79"/>
          <w:sz w:val="20"/>
        </w:rPr>
        <w:t>seudony</w:t>
      </w: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misation</w:t>
      </w:r>
      <w:proofErr w:type="spellEnd"/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</w:t>
      </w:r>
      <w:r w:rsidR="00F74FB1">
        <w:rPr>
          <w:rFonts w:ascii="Calibri Light" w:hAnsi="Calibri Light" w:cs="Lato Regular"/>
          <w:b/>
          <w:bCs/>
          <w:i/>
          <w:iCs/>
          <w:color w:val="1F4E79"/>
          <w:sz w:val="20"/>
        </w:rPr>
        <w:t>des données personnelles surveillée par la CNIL, afin de réa</w:t>
      </w:r>
      <w:r w:rsidR="000F4423">
        <w:rPr>
          <w:rFonts w:ascii="Calibri Light" w:hAnsi="Calibri Light" w:cs="Lato Regular"/>
          <w:b/>
          <w:bCs/>
          <w:i/>
          <w:iCs/>
          <w:color w:val="1F4E79"/>
          <w:sz w:val="20"/>
        </w:rPr>
        <w:t>liser des statistiques pour la Caisse Nationale d’Assurance M</w:t>
      </w:r>
      <w:r w:rsidR="00F74FB1">
        <w:rPr>
          <w:rFonts w:ascii="Calibri Light" w:hAnsi="Calibri Light" w:cs="Lato Regular"/>
          <w:b/>
          <w:bCs/>
          <w:i/>
          <w:iCs/>
          <w:color w:val="1F4E79"/>
          <w:sz w:val="20"/>
        </w:rPr>
        <w:t>aladie, et le gouvernement.</w:t>
      </w:r>
    </w:p>
    <w:p w14:paraId="1304C2C8" w14:textId="330E6F22" w:rsidR="009B1ACF" w:rsidRDefault="009B1ACF" w:rsidP="009B1ACF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Réalisations :</w:t>
      </w:r>
    </w:p>
    <w:p w14:paraId="4BCA4557" w14:textId="77777777" w:rsidR="00FE1700" w:rsidRPr="00FE1700" w:rsidRDefault="00FE1700" w:rsidP="009B1ACF">
      <w:pPr>
        <w:spacing w:before="40" w:after="40"/>
        <w:rPr>
          <w:rFonts w:ascii="Calibri Light" w:hAnsi="Calibri Light" w:cs="Calibri"/>
          <w:b/>
          <w:bCs/>
          <w:sz w:val="10"/>
          <w:szCs w:val="10"/>
          <w:u w:val="single"/>
        </w:rPr>
      </w:pPr>
    </w:p>
    <w:p w14:paraId="7EC13A5E" w14:textId="2323DF40" w:rsidR="00F74FB1" w:rsidRDefault="00B8752B" w:rsidP="00B8752B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Appliquer</w:t>
      </w:r>
      <w:r w:rsidR="00F74FB1">
        <w:rPr>
          <w:sz w:val="20"/>
          <w:szCs w:val="20"/>
        </w:rPr>
        <w:t xml:space="preserve"> </w:t>
      </w:r>
      <w:r w:rsidR="000F4423">
        <w:rPr>
          <w:sz w:val="20"/>
          <w:szCs w:val="20"/>
        </w:rPr>
        <w:t>des fonctions</w:t>
      </w:r>
      <w:r w:rsidR="00F74FB1">
        <w:rPr>
          <w:sz w:val="20"/>
          <w:szCs w:val="20"/>
        </w:rPr>
        <w:t xml:space="preserve"> de </w:t>
      </w:r>
      <w:proofErr w:type="spellStart"/>
      <w:r w:rsidR="00F74FB1">
        <w:rPr>
          <w:sz w:val="20"/>
          <w:szCs w:val="20"/>
        </w:rPr>
        <w:t>pseudonimysation</w:t>
      </w:r>
      <w:proofErr w:type="spellEnd"/>
      <w:r w:rsidR="00F74FB1">
        <w:rPr>
          <w:sz w:val="20"/>
          <w:szCs w:val="20"/>
        </w:rPr>
        <w:t xml:space="preserve"> sur les champs ciblés</w:t>
      </w:r>
      <w:r w:rsidR="000F4423">
        <w:rPr>
          <w:sz w:val="20"/>
          <w:szCs w:val="20"/>
        </w:rPr>
        <w:t xml:space="preserve"> dans une grande base de données Oracle</w:t>
      </w:r>
      <w:r w:rsidR="00F74FB1">
        <w:rPr>
          <w:sz w:val="20"/>
          <w:szCs w:val="20"/>
        </w:rPr>
        <w:t>.</w:t>
      </w:r>
    </w:p>
    <w:p w14:paraId="231AB951" w14:textId="09844739" w:rsidR="000F4423" w:rsidRPr="000F4423" w:rsidRDefault="00B8752B" w:rsidP="00B8752B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Migrer</w:t>
      </w:r>
      <w:r w:rsidR="000F4423">
        <w:rPr>
          <w:sz w:val="20"/>
          <w:szCs w:val="20"/>
        </w:rPr>
        <w:t xml:space="preserve"> des milliards de données </w:t>
      </w:r>
      <w:proofErr w:type="spellStart"/>
      <w:r w:rsidR="000F4423">
        <w:rPr>
          <w:sz w:val="20"/>
          <w:szCs w:val="20"/>
        </w:rPr>
        <w:t>pseudonimyser</w:t>
      </w:r>
      <w:proofErr w:type="spellEnd"/>
      <w:r w:rsidR="000F4423">
        <w:rPr>
          <w:sz w:val="20"/>
          <w:szCs w:val="20"/>
        </w:rPr>
        <w:t xml:space="preserve"> vers une nouvelle Instance base de données Oracle sur l’environnement production</w:t>
      </w:r>
    </w:p>
    <w:p w14:paraId="18E3FEE7" w14:textId="23364556" w:rsidR="00F74FB1" w:rsidRDefault="00F74FB1" w:rsidP="009B1AC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Superviser l’avancement des imports des tables selon chaque application.</w:t>
      </w:r>
    </w:p>
    <w:p w14:paraId="1B3CCF7C" w14:textId="3E2DD71C" w:rsidR="00F74FB1" w:rsidRDefault="00F74FB1" w:rsidP="006E359D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Analyser les erreurs et les bugs </w:t>
      </w:r>
      <w:r w:rsidR="006E359D">
        <w:rPr>
          <w:sz w:val="20"/>
          <w:szCs w:val="20"/>
        </w:rPr>
        <w:t xml:space="preserve">au </w:t>
      </w:r>
      <w:r w:rsidR="000F3E3C">
        <w:rPr>
          <w:sz w:val="20"/>
          <w:szCs w:val="20"/>
        </w:rPr>
        <w:t>cours de la migration des données</w:t>
      </w:r>
      <w:r w:rsidR="006E359D">
        <w:rPr>
          <w:sz w:val="20"/>
          <w:szCs w:val="20"/>
        </w:rPr>
        <w:t xml:space="preserve"> (Export/Import des partitions) sur l’environnement production.</w:t>
      </w:r>
    </w:p>
    <w:p w14:paraId="300ACF59" w14:textId="30667F51" w:rsidR="007D31B2" w:rsidRDefault="007D31B2" w:rsidP="006E359D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Modifier les scripts d’import </w:t>
      </w:r>
      <w:r w:rsidR="000F4423">
        <w:rPr>
          <w:sz w:val="20"/>
          <w:szCs w:val="20"/>
        </w:rPr>
        <w:t xml:space="preserve">et du contrôle </w:t>
      </w:r>
      <w:r w:rsidR="006E359D">
        <w:rPr>
          <w:sz w:val="20"/>
          <w:szCs w:val="20"/>
        </w:rPr>
        <w:t>afin qu’ils supportent l</w:t>
      </w:r>
      <w:r>
        <w:rPr>
          <w:sz w:val="20"/>
          <w:szCs w:val="20"/>
        </w:rPr>
        <w:t xml:space="preserve">a massivité des données à </w:t>
      </w:r>
      <w:proofErr w:type="spellStart"/>
      <w:r>
        <w:rPr>
          <w:sz w:val="20"/>
          <w:szCs w:val="20"/>
        </w:rPr>
        <w:t>pseudonymiser</w:t>
      </w:r>
      <w:proofErr w:type="spellEnd"/>
      <w:r w:rsidR="006E359D">
        <w:rPr>
          <w:sz w:val="20"/>
          <w:szCs w:val="20"/>
        </w:rPr>
        <w:t>.</w:t>
      </w:r>
    </w:p>
    <w:p w14:paraId="672F0AE8" w14:textId="348D7D94" w:rsidR="006E359D" w:rsidRDefault="006E359D" w:rsidP="00B8752B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Réd</w:t>
      </w:r>
      <w:r w:rsidR="00B8752B">
        <w:rPr>
          <w:sz w:val="20"/>
          <w:szCs w:val="20"/>
        </w:rPr>
        <w:t>iger</w:t>
      </w:r>
      <w:r>
        <w:rPr>
          <w:sz w:val="20"/>
          <w:szCs w:val="20"/>
        </w:rPr>
        <w:t xml:space="preserve"> des comptes rendus / jour.</w:t>
      </w:r>
    </w:p>
    <w:p w14:paraId="12CA06A9" w14:textId="77777777" w:rsidR="006E359D" w:rsidRPr="006E359D" w:rsidRDefault="006E359D" w:rsidP="006E359D">
      <w:pPr>
        <w:spacing w:before="120" w:after="0" w:line="220" w:lineRule="exact"/>
        <w:jc w:val="both"/>
        <w:rPr>
          <w:sz w:val="20"/>
        </w:rPr>
      </w:pPr>
    </w:p>
    <w:p w14:paraId="20353F0B" w14:textId="77777777" w:rsidR="009B1ACF" w:rsidRDefault="009B1ACF" w:rsidP="009B1ACF">
      <w:pPr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Outils et Technologies :</w:t>
      </w:r>
    </w:p>
    <w:p w14:paraId="35C04B62" w14:textId="7E26066C" w:rsidR="009B1ACF" w:rsidRPr="000F3E3C" w:rsidRDefault="000F3E3C" w:rsidP="009B1AC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eastAsia="Times New Roman" w:hAnsi="Calibri Light" w:cs="Calibri"/>
          <w:lang w:val="en-US" w:eastAsia="ar-SA"/>
        </w:rPr>
        <w:t>Oracle</w:t>
      </w:r>
    </w:p>
    <w:p w14:paraId="61CC8563" w14:textId="46B48EB4" w:rsidR="000F3E3C" w:rsidRPr="000F3E3C" w:rsidRDefault="000F3E3C" w:rsidP="009B1AC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proofErr w:type="spellStart"/>
      <w:r>
        <w:rPr>
          <w:rFonts w:ascii="Calibri Light" w:eastAsia="Times New Roman" w:hAnsi="Calibri Light" w:cs="Calibri"/>
          <w:lang w:val="en-US" w:eastAsia="ar-SA"/>
        </w:rPr>
        <w:t>Lunix</w:t>
      </w:r>
      <w:proofErr w:type="spellEnd"/>
    </w:p>
    <w:p w14:paraId="5E964A7D" w14:textId="06EB9F52" w:rsidR="000F3E3C" w:rsidRPr="0002142E" w:rsidRDefault="000F3E3C" w:rsidP="009B1AC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eastAsia="Times New Roman" w:hAnsi="Calibri Light" w:cs="Calibri"/>
          <w:lang w:val="en-US" w:eastAsia="ar-SA"/>
        </w:rPr>
        <w:t>Script shell</w:t>
      </w:r>
    </w:p>
    <w:p w14:paraId="57260D37" w14:textId="6B155233" w:rsidR="009B1ACF" w:rsidRDefault="009B1ACF" w:rsidP="00A62AA1">
      <w:pPr>
        <w:spacing w:before="120" w:after="0" w:line="240" w:lineRule="exact"/>
        <w:rPr>
          <w:rFonts w:ascii="Calibri Light" w:hAnsi="Calibri Light" w:cs="Tahoma"/>
          <w:i/>
          <w:iCs/>
          <w:sz w:val="20"/>
          <w:u w:val="single"/>
        </w:rPr>
      </w:pPr>
    </w:p>
    <w:p w14:paraId="34C221C9" w14:textId="49F40950" w:rsidR="3A65851E" w:rsidRDefault="00A62AA1" w:rsidP="00CF1845">
      <w:pPr>
        <w:spacing w:before="120" w:after="0" w:line="240" w:lineRule="exact"/>
        <w:rPr>
          <w:rFonts w:ascii="Calibri Light" w:hAnsi="Calibri Light" w:cs="Tahoma"/>
          <w:b/>
          <w:bCs/>
          <w:color w:val="000000" w:themeColor="text1"/>
          <w:sz w:val="28"/>
          <w:szCs w:val="28"/>
          <w:u w:val="single"/>
        </w:rPr>
      </w:pPr>
      <w:r>
        <w:rPr>
          <w:rFonts w:ascii="Calibri Light" w:hAnsi="Calibri Light" w:cs="Tahoma"/>
          <w:i/>
          <w:iCs/>
          <w:sz w:val="20"/>
          <w:u w:val="single"/>
        </w:rPr>
        <w:t xml:space="preserve">Depuis </w:t>
      </w:r>
      <w:r w:rsidR="00CF1845">
        <w:rPr>
          <w:rFonts w:ascii="Calibri Light" w:hAnsi="Calibri Light" w:cs="Tahoma"/>
          <w:i/>
          <w:iCs/>
          <w:sz w:val="20"/>
          <w:u w:val="single"/>
        </w:rPr>
        <w:t>Janvier</w:t>
      </w:r>
      <w:r w:rsidR="008663A0">
        <w:rPr>
          <w:rFonts w:ascii="Calibri Light" w:hAnsi="Calibri Light" w:cs="Tahoma"/>
          <w:i/>
          <w:iCs/>
          <w:sz w:val="20"/>
          <w:u w:val="single"/>
        </w:rPr>
        <w:t xml:space="preserve"> 201</w:t>
      </w:r>
      <w:r w:rsidR="00A72F2D">
        <w:rPr>
          <w:rFonts w:ascii="Calibri Light" w:hAnsi="Calibri Light" w:cs="Tahoma"/>
          <w:i/>
          <w:iCs/>
          <w:sz w:val="20"/>
          <w:u w:val="single"/>
        </w:rPr>
        <w:t>9</w:t>
      </w:r>
      <w:r w:rsidR="009B1ACF">
        <w:rPr>
          <w:rFonts w:ascii="Calibri Light" w:hAnsi="Calibri Light" w:cs="Tahoma"/>
          <w:i/>
          <w:iCs/>
          <w:sz w:val="20"/>
          <w:u w:val="single"/>
        </w:rPr>
        <w:t xml:space="preserve"> à Avril 2019</w:t>
      </w:r>
      <w:r w:rsidR="3A65851E" w:rsidRPr="3A65851E">
        <w:rPr>
          <w:rFonts w:ascii="Calibri Light" w:hAnsi="Calibri Light" w:cs="Tahoma"/>
          <w:i/>
          <w:iCs/>
          <w:sz w:val="20"/>
          <w:u w:val="single"/>
        </w:rPr>
        <w:t xml:space="preserve">                                                                                              </w:t>
      </w:r>
      <w:r w:rsidR="008663A0"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                                     </w:t>
      </w:r>
      <w:r w:rsidR="00ED44EA"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    </w:t>
      </w:r>
      <w:r w:rsidR="008663A0"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 </w:t>
      </w:r>
      <w:r w:rsidR="00ED44EA">
        <w:rPr>
          <w:rFonts w:ascii="Calibri Light" w:hAnsi="Calibri Light" w:cs="Tahoma"/>
          <w:b/>
          <w:bCs/>
          <w:i/>
          <w:iCs/>
          <w:sz w:val="20"/>
          <w:u w:val="single"/>
        </w:rPr>
        <w:t>CNAMTS</w:t>
      </w:r>
      <w:r w:rsidR="008663A0"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</w:t>
      </w:r>
    </w:p>
    <w:p w14:paraId="28C1BA44" w14:textId="77777777" w:rsidR="3A65851E" w:rsidRDefault="3A65851E" w:rsidP="3A65851E">
      <w:pPr>
        <w:spacing w:after="0" w:line="100" w:lineRule="exact"/>
        <w:jc w:val="both"/>
        <w:rPr>
          <w:rFonts w:ascii="Calibri Light" w:hAnsi="Calibri Light" w:cs="Tahoma"/>
          <w:b/>
          <w:bCs/>
          <w:sz w:val="20"/>
        </w:rPr>
      </w:pPr>
      <w:r w:rsidRPr="3A65851E">
        <w:rPr>
          <w:rFonts w:ascii="Calibri Light" w:hAnsi="Calibri Light" w:cs="Tahoma"/>
          <w:b/>
          <w:bCs/>
          <w:sz w:val="20"/>
        </w:rPr>
        <w:t xml:space="preserve">  </w:t>
      </w:r>
    </w:p>
    <w:p w14:paraId="0BC6C302" w14:textId="3C25E1C6" w:rsidR="00B5748C" w:rsidRDefault="00307CD5" w:rsidP="00DF3084">
      <w:pPr>
        <w:jc w:val="both"/>
        <w:rPr>
          <w:rFonts w:ascii="Calibri Light" w:hAnsi="Calibri Light" w:cs="Lato Regular"/>
          <w:b/>
          <w:i/>
          <w:color w:val="1F4E79"/>
          <w:sz w:val="20"/>
          <w:szCs w:val="22"/>
        </w:rPr>
      </w:pPr>
      <w:r>
        <w:rPr>
          <w:rFonts w:ascii="Calibri Light" w:hAnsi="Calibri Light" w:cs="Lato Regular"/>
          <w:b/>
          <w:i/>
          <w:color w:val="1F4E79"/>
          <w:sz w:val="20"/>
          <w:szCs w:val="22"/>
        </w:rPr>
        <w:t xml:space="preserve">Rôle : Ingénieur </w:t>
      </w:r>
      <w:proofErr w:type="spellStart"/>
      <w:r w:rsidR="00B5748C">
        <w:rPr>
          <w:rFonts w:ascii="Calibri Light" w:hAnsi="Calibri Light" w:cs="Lato Regular"/>
          <w:b/>
          <w:i/>
          <w:color w:val="1F4E79"/>
          <w:sz w:val="20"/>
          <w:szCs w:val="22"/>
        </w:rPr>
        <w:t>Big</w:t>
      </w:r>
      <w:proofErr w:type="spellEnd"/>
      <w:r w:rsidR="00B5748C">
        <w:rPr>
          <w:rFonts w:ascii="Calibri Light" w:hAnsi="Calibri Light" w:cs="Lato Regular"/>
          <w:b/>
          <w:i/>
          <w:color w:val="1F4E79"/>
          <w:sz w:val="20"/>
          <w:szCs w:val="22"/>
        </w:rPr>
        <w:t xml:space="preserve"> Data</w:t>
      </w:r>
    </w:p>
    <w:p w14:paraId="6333D5ED" w14:textId="77777777" w:rsidR="00B5748C" w:rsidRDefault="00B5748C" w:rsidP="00DF3084">
      <w:pPr>
        <w:jc w:val="both"/>
        <w:rPr>
          <w:rFonts w:ascii="Calibri Light" w:eastAsia="Arial" w:hAnsi="Calibri Light" w:cs="Arial"/>
          <w:b/>
          <w:i/>
          <w:color w:val="1F4E79"/>
          <w:sz w:val="20"/>
        </w:rPr>
      </w:pPr>
      <w:r>
        <w:rPr>
          <w:rFonts w:ascii="Calibri Light" w:hAnsi="Calibri Light" w:cs="Lato Regular"/>
          <w:b/>
          <w:i/>
          <w:color w:val="1F4E79"/>
          <w:sz w:val="20"/>
          <w:szCs w:val="22"/>
        </w:rPr>
        <w:t>Projet :</w:t>
      </w:r>
      <w:r>
        <w:rPr>
          <w:rFonts w:ascii="Calibri Light" w:eastAsia="Arial" w:hAnsi="Calibri Light" w:cs="Arial"/>
          <w:b/>
          <w:i/>
          <w:color w:val="1F4E79"/>
          <w:sz w:val="20"/>
        </w:rPr>
        <w:t xml:space="preserve"> </w:t>
      </w:r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 xml:space="preserve">Développement d’une </w:t>
      </w:r>
      <w:proofErr w:type="spellStart"/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>plat-forme</w:t>
      </w:r>
      <w:proofErr w:type="spellEnd"/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 xml:space="preserve"> </w:t>
      </w:r>
      <w:proofErr w:type="spellStart"/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>Big</w:t>
      </w:r>
      <w:proofErr w:type="spellEnd"/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>-Data</w:t>
      </w:r>
      <w:r>
        <w:rPr>
          <w:rFonts w:ascii="Calibri Light" w:eastAsia="Arial" w:hAnsi="Calibri Light" w:cs="Arial"/>
          <w:b/>
          <w:i/>
          <w:color w:val="1F4E79"/>
          <w:sz w:val="20"/>
        </w:rPr>
        <w:t xml:space="preserve"> </w:t>
      </w:r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>pour la consultation des paiements des</w:t>
      </w:r>
      <w:r>
        <w:rPr>
          <w:rFonts w:ascii="Calibri Light" w:eastAsia="Arial" w:hAnsi="Calibri Light" w:cs="Arial"/>
          <w:b/>
          <w:i/>
          <w:color w:val="1F4E79"/>
          <w:sz w:val="20"/>
        </w:rPr>
        <w:t xml:space="preserve"> </w:t>
      </w:r>
      <w:r w:rsidRPr="00804116">
        <w:rPr>
          <w:rFonts w:ascii="Calibri Light" w:eastAsia="Arial" w:hAnsi="Calibri Light" w:cs="Arial"/>
          <w:b/>
          <w:i/>
          <w:color w:val="1F4E79"/>
          <w:sz w:val="20"/>
        </w:rPr>
        <w:t>professionnels de santé</w:t>
      </w:r>
      <w:r>
        <w:rPr>
          <w:rFonts w:ascii="Calibri Light" w:eastAsia="Arial" w:hAnsi="Calibri Light" w:cs="Arial"/>
          <w:b/>
          <w:i/>
          <w:color w:val="1F4E79"/>
          <w:sz w:val="20"/>
        </w:rPr>
        <w:t xml:space="preserve"> pour la </w:t>
      </w:r>
      <w:r w:rsidRPr="002F1D68">
        <w:rPr>
          <w:rFonts w:ascii="Calibri Light" w:eastAsia="Arial" w:hAnsi="Calibri Light" w:cs="Arial"/>
          <w:b/>
          <w:i/>
          <w:color w:val="1F4E79"/>
          <w:sz w:val="20"/>
        </w:rPr>
        <w:t>Caisse Nationale de l'Assurance Maladie des Travailleurs Salariés (CNAMTS).</w:t>
      </w:r>
    </w:p>
    <w:p w14:paraId="56A2D9C3" w14:textId="77777777" w:rsidR="00B5748C" w:rsidRDefault="00B5748C" w:rsidP="00DF3084">
      <w:pPr>
        <w:jc w:val="both"/>
        <w:rPr>
          <w:rFonts w:ascii="Calibri Light" w:hAnsi="Calibri Light" w:cs="Calibri"/>
          <w:b/>
          <w:bCs/>
          <w:sz w:val="20"/>
          <w:szCs w:val="22"/>
          <w:u w:val="single"/>
        </w:rPr>
      </w:pPr>
      <w:r>
        <w:rPr>
          <w:rFonts w:ascii="Calibri Light" w:hAnsi="Calibri Light" w:cs="Calibri"/>
          <w:b/>
          <w:bCs/>
          <w:sz w:val="20"/>
          <w:szCs w:val="22"/>
          <w:u w:val="single"/>
        </w:rPr>
        <w:t>Réalisations :</w:t>
      </w:r>
    </w:p>
    <w:p w14:paraId="4088E090" w14:textId="77777777" w:rsidR="00B5748C" w:rsidRPr="00F57093" w:rsidRDefault="00B5748C" w:rsidP="00DF3084">
      <w:pPr>
        <w:jc w:val="both"/>
        <w:rPr>
          <w:rFonts w:ascii="Calibri Light" w:eastAsia="Arial" w:hAnsi="Calibri Light" w:cs="Arial"/>
          <w:b/>
          <w:i/>
          <w:color w:val="1F4E79"/>
          <w:sz w:val="10"/>
        </w:rPr>
      </w:pPr>
    </w:p>
    <w:p w14:paraId="6D859D34" w14:textId="4444402F" w:rsidR="00DF3084" w:rsidRDefault="00DF3084" w:rsidP="00DF3084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r>
        <w:rPr>
          <w:rFonts w:ascii="Calibri Light" w:hAnsi="Calibri Light" w:cs="Calibri"/>
          <w:bCs/>
          <w:sz w:val="20"/>
        </w:rPr>
        <w:t xml:space="preserve">Administrer le cluster </w:t>
      </w:r>
      <w:proofErr w:type="spellStart"/>
      <w:r>
        <w:rPr>
          <w:rFonts w:ascii="Calibri Light" w:hAnsi="Calibri Light" w:cs="Calibri"/>
          <w:bCs/>
          <w:sz w:val="20"/>
        </w:rPr>
        <w:t>Hadoop</w:t>
      </w:r>
      <w:proofErr w:type="spellEnd"/>
      <w:r>
        <w:rPr>
          <w:rFonts w:ascii="Calibri Light" w:hAnsi="Calibri Light" w:cs="Calibri"/>
          <w:bCs/>
          <w:sz w:val="20"/>
        </w:rPr>
        <w:t xml:space="preserve"> à l’aide de l’outil </w:t>
      </w:r>
      <w:proofErr w:type="spellStart"/>
      <w:r>
        <w:rPr>
          <w:rFonts w:ascii="Calibri Light" w:hAnsi="Calibri Light" w:cs="Calibri"/>
          <w:bCs/>
          <w:sz w:val="20"/>
        </w:rPr>
        <w:t>Ambari</w:t>
      </w:r>
      <w:proofErr w:type="spellEnd"/>
    </w:p>
    <w:p w14:paraId="690E9EE0" w14:textId="4090B46F" w:rsidR="00B5748C" w:rsidRPr="007E44E2" w:rsidRDefault="00DF3084" w:rsidP="007E44E2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r>
        <w:rPr>
          <w:rFonts w:ascii="Calibri Light" w:hAnsi="Calibri Light" w:cs="Calibri"/>
          <w:bCs/>
          <w:sz w:val="20"/>
        </w:rPr>
        <w:t xml:space="preserve">Gérer les </w:t>
      </w:r>
      <w:proofErr w:type="spellStart"/>
      <w:r>
        <w:rPr>
          <w:rFonts w:ascii="Calibri Light" w:hAnsi="Calibri Light" w:cs="Calibri"/>
          <w:bCs/>
          <w:sz w:val="20"/>
        </w:rPr>
        <w:t>matrics</w:t>
      </w:r>
      <w:proofErr w:type="spellEnd"/>
      <w:r>
        <w:rPr>
          <w:rFonts w:ascii="Calibri Light" w:hAnsi="Calibri Light" w:cs="Calibri"/>
          <w:bCs/>
          <w:sz w:val="20"/>
        </w:rPr>
        <w:t xml:space="preserve"> de </w:t>
      </w:r>
      <w:proofErr w:type="spellStart"/>
      <w:r>
        <w:rPr>
          <w:rFonts w:ascii="Calibri Light" w:hAnsi="Calibri Light" w:cs="Calibri"/>
          <w:bCs/>
          <w:sz w:val="20"/>
        </w:rPr>
        <w:t>Hbase</w:t>
      </w:r>
      <w:proofErr w:type="spellEnd"/>
      <w:r>
        <w:rPr>
          <w:rFonts w:ascii="Calibri Light" w:hAnsi="Calibri Light" w:cs="Calibri"/>
          <w:bCs/>
          <w:sz w:val="20"/>
        </w:rPr>
        <w:t xml:space="preserve"> et HDFS sous </w:t>
      </w:r>
      <w:proofErr w:type="spellStart"/>
      <w:r>
        <w:rPr>
          <w:rFonts w:ascii="Calibri Light" w:hAnsi="Calibri Light" w:cs="Calibri"/>
          <w:bCs/>
          <w:sz w:val="20"/>
        </w:rPr>
        <w:t>Ambari</w:t>
      </w:r>
      <w:proofErr w:type="spellEnd"/>
    </w:p>
    <w:p w14:paraId="0C6089B4" w14:textId="77777777" w:rsidR="00B5748C" w:rsidRPr="00D36547" w:rsidRDefault="00B5748C" w:rsidP="00DF3084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r w:rsidRPr="00D36547">
        <w:rPr>
          <w:rFonts w:ascii="Calibri Light" w:hAnsi="Calibri Light" w:cs="Calibri"/>
          <w:bCs/>
          <w:sz w:val="20"/>
        </w:rPr>
        <w:t xml:space="preserve">Contribution à l’installation de l’environnement </w:t>
      </w:r>
      <w:proofErr w:type="spellStart"/>
      <w:r w:rsidRPr="00D36547">
        <w:rPr>
          <w:rFonts w:ascii="Calibri Light" w:hAnsi="Calibri Light" w:cs="Calibri"/>
          <w:bCs/>
          <w:sz w:val="20"/>
        </w:rPr>
        <w:t>Big</w:t>
      </w:r>
      <w:proofErr w:type="spellEnd"/>
      <w:r w:rsidRPr="00D36547">
        <w:rPr>
          <w:rFonts w:ascii="Calibri Light" w:hAnsi="Calibri Light" w:cs="Calibri"/>
          <w:bCs/>
          <w:sz w:val="20"/>
        </w:rPr>
        <w:t xml:space="preserve"> Data (Ecosystème </w:t>
      </w:r>
      <w:proofErr w:type="spellStart"/>
      <w:r w:rsidRPr="00D36547">
        <w:rPr>
          <w:rFonts w:ascii="Calibri Light" w:hAnsi="Calibri Light" w:cs="Calibri"/>
          <w:bCs/>
          <w:sz w:val="20"/>
        </w:rPr>
        <w:t>Hadoop</w:t>
      </w:r>
      <w:proofErr w:type="spellEnd"/>
      <w:r w:rsidRPr="00D36547">
        <w:rPr>
          <w:rFonts w:ascii="Calibri Light" w:hAnsi="Calibri Light" w:cs="Calibri"/>
          <w:bCs/>
          <w:sz w:val="20"/>
        </w:rPr>
        <w:t xml:space="preserve">).  </w:t>
      </w:r>
    </w:p>
    <w:p w14:paraId="0E21B991" w14:textId="2F943351" w:rsidR="00B5748C" w:rsidRPr="007E44E2" w:rsidRDefault="00DF3084" w:rsidP="007E44E2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r>
        <w:rPr>
          <w:rFonts w:ascii="Calibri Light" w:hAnsi="Calibri Light" w:cs="Calibri"/>
          <w:bCs/>
          <w:sz w:val="20"/>
        </w:rPr>
        <w:t xml:space="preserve">Superviser le bon fonctionnement des flux entre le </w:t>
      </w:r>
      <w:r w:rsidR="00B5748C" w:rsidRPr="00D36547">
        <w:rPr>
          <w:rFonts w:ascii="Calibri Light" w:hAnsi="Calibri Light" w:cs="Calibri"/>
          <w:bCs/>
          <w:sz w:val="20"/>
        </w:rPr>
        <w:t xml:space="preserve">moteur de recherche </w:t>
      </w:r>
      <w:proofErr w:type="spellStart"/>
      <w:r w:rsidR="00B5748C" w:rsidRPr="00D36547">
        <w:rPr>
          <w:rFonts w:ascii="Calibri Light" w:hAnsi="Calibri Light" w:cs="Calibri"/>
          <w:bCs/>
          <w:sz w:val="20"/>
        </w:rPr>
        <w:t>Solr</w:t>
      </w:r>
      <w:proofErr w:type="spellEnd"/>
      <w:r>
        <w:rPr>
          <w:rFonts w:ascii="Calibri Light" w:hAnsi="Calibri Light" w:cs="Calibri"/>
          <w:bCs/>
          <w:sz w:val="20"/>
        </w:rPr>
        <w:t xml:space="preserve"> et </w:t>
      </w:r>
      <w:proofErr w:type="spellStart"/>
      <w:r>
        <w:rPr>
          <w:rFonts w:ascii="Calibri Light" w:hAnsi="Calibri Light" w:cs="Calibri"/>
          <w:bCs/>
          <w:sz w:val="20"/>
        </w:rPr>
        <w:t>Hbase</w:t>
      </w:r>
      <w:proofErr w:type="spellEnd"/>
      <w:r w:rsidR="00B5748C" w:rsidRPr="00D36547">
        <w:rPr>
          <w:rFonts w:ascii="Calibri Light" w:hAnsi="Calibri Light" w:cs="Calibri"/>
          <w:bCs/>
          <w:sz w:val="20"/>
        </w:rPr>
        <w:t>.</w:t>
      </w:r>
    </w:p>
    <w:p w14:paraId="1AA9C1CE" w14:textId="7A5E9F91" w:rsidR="00B5748C" w:rsidRPr="00AB6241" w:rsidRDefault="00B5748C" w:rsidP="00AB6241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r w:rsidRPr="00D36547">
        <w:rPr>
          <w:rFonts w:ascii="Calibri Light" w:hAnsi="Calibri Light" w:cs="Calibri"/>
          <w:bCs/>
          <w:sz w:val="20"/>
        </w:rPr>
        <w:t>Participation aux tests des composants.</w:t>
      </w:r>
    </w:p>
    <w:p w14:paraId="7D7CB740" w14:textId="77777777" w:rsidR="00B5748C" w:rsidRDefault="00B5748C" w:rsidP="00DF3084">
      <w:pPr>
        <w:tabs>
          <w:tab w:val="left" w:pos="288"/>
        </w:tabs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szCs w:val="22"/>
          <w:u w:val="single"/>
        </w:rPr>
      </w:pPr>
      <w:r>
        <w:rPr>
          <w:rFonts w:ascii="Calibri Light" w:hAnsi="Calibri Light" w:cs="Calibri"/>
          <w:b/>
          <w:bCs/>
          <w:sz w:val="20"/>
          <w:szCs w:val="22"/>
          <w:u w:val="single"/>
        </w:rPr>
        <w:t>Outils et Technologies :</w:t>
      </w:r>
    </w:p>
    <w:p w14:paraId="348F1407" w14:textId="77777777" w:rsidR="00B5748C" w:rsidRDefault="00B5748C" w:rsidP="00DF3084">
      <w:pPr>
        <w:tabs>
          <w:tab w:val="left" w:pos="288"/>
        </w:tabs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szCs w:val="22"/>
          <w:u w:val="single"/>
        </w:rPr>
      </w:pPr>
    </w:p>
    <w:p w14:paraId="1468572A" w14:textId="7768FFDE" w:rsidR="00DF3084" w:rsidRPr="00DF3084" w:rsidRDefault="00DF3084" w:rsidP="00DF3084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  <w:lang w:val="en-US"/>
        </w:rPr>
      </w:pPr>
      <w:r>
        <w:rPr>
          <w:rFonts w:ascii="Calibri Light" w:hAnsi="Calibri Light" w:cs="Calibri"/>
          <w:bCs/>
          <w:sz w:val="20"/>
        </w:rPr>
        <w:t>HDFS</w:t>
      </w:r>
    </w:p>
    <w:p w14:paraId="0E41CC47" w14:textId="2AC92A9D" w:rsidR="00B5748C" w:rsidRPr="00914821" w:rsidRDefault="00B5748C" w:rsidP="00DF3084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  <w:lang w:val="en-US"/>
        </w:rPr>
      </w:pPr>
      <w:r w:rsidRPr="00914821">
        <w:rPr>
          <w:rFonts w:ascii="Calibri Light" w:hAnsi="Calibri Light" w:cs="Calibri"/>
          <w:bCs/>
          <w:sz w:val="20"/>
          <w:lang w:val="en-US"/>
        </w:rPr>
        <w:t xml:space="preserve">Base </w:t>
      </w:r>
      <w:proofErr w:type="spellStart"/>
      <w:r w:rsidRPr="00914821">
        <w:rPr>
          <w:rFonts w:ascii="Calibri Light" w:hAnsi="Calibri Light" w:cs="Calibri"/>
          <w:bCs/>
          <w:sz w:val="20"/>
          <w:lang w:val="en-US"/>
        </w:rPr>
        <w:t>NoSQL</w:t>
      </w:r>
      <w:proofErr w:type="spellEnd"/>
      <w:r w:rsidR="00DF3084">
        <w:rPr>
          <w:rFonts w:ascii="Calibri Light" w:hAnsi="Calibri Light" w:cs="Calibri"/>
          <w:bCs/>
          <w:sz w:val="20"/>
          <w:lang w:val="en-US"/>
        </w:rPr>
        <w:t xml:space="preserve">, </w:t>
      </w:r>
      <w:proofErr w:type="spellStart"/>
      <w:r w:rsidR="00DF3084">
        <w:rPr>
          <w:rFonts w:ascii="Calibri Light" w:hAnsi="Calibri Light" w:cs="Calibri"/>
          <w:bCs/>
          <w:sz w:val="20"/>
          <w:lang w:val="en-US"/>
        </w:rPr>
        <w:t>Hbase</w:t>
      </w:r>
      <w:proofErr w:type="spellEnd"/>
    </w:p>
    <w:p w14:paraId="0D4675E5" w14:textId="3550CB94" w:rsidR="00B5748C" w:rsidRDefault="00DF3084" w:rsidP="00DF3084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proofErr w:type="spellStart"/>
      <w:r>
        <w:rPr>
          <w:rFonts w:ascii="Calibri Light" w:hAnsi="Calibri Light" w:cs="Calibri"/>
          <w:bCs/>
          <w:sz w:val="20"/>
        </w:rPr>
        <w:t>Solr</w:t>
      </w:r>
      <w:proofErr w:type="spellEnd"/>
    </w:p>
    <w:p w14:paraId="63258B36" w14:textId="102C05D1" w:rsidR="00B5748C" w:rsidRPr="00DF3084" w:rsidRDefault="00DF3084" w:rsidP="00DF3084">
      <w:pPr>
        <w:pStyle w:val="ListParagraph"/>
        <w:numPr>
          <w:ilvl w:val="0"/>
          <w:numId w:val="24"/>
        </w:numPr>
        <w:overflowPunct w:val="0"/>
        <w:spacing w:line="256" w:lineRule="auto"/>
        <w:jc w:val="both"/>
        <w:rPr>
          <w:rFonts w:ascii="Calibri Light" w:hAnsi="Calibri Light" w:cs="Calibri"/>
          <w:bCs/>
          <w:sz w:val="20"/>
        </w:rPr>
      </w:pPr>
      <w:r>
        <w:rPr>
          <w:rFonts w:ascii="Calibri Light" w:hAnsi="Calibri Light" w:cs="Calibri"/>
          <w:bCs/>
          <w:sz w:val="20"/>
        </w:rPr>
        <w:t>Web</w:t>
      </w:r>
      <w:r w:rsidR="007E44E2">
        <w:rPr>
          <w:rFonts w:ascii="Calibri Light" w:hAnsi="Calibri Light" w:cs="Calibri"/>
          <w:bCs/>
          <w:sz w:val="20"/>
        </w:rPr>
        <w:t xml:space="preserve"> </w:t>
      </w:r>
      <w:r>
        <w:rPr>
          <w:rFonts w:ascii="Calibri Light" w:hAnsi="Calibri Light" w:cs="Calibri"/>
          <w:bCs/>
          <w:sz w:val="20"/>
        </w:rPr>
        <w:t>service</w:t>
      </w:r>
    </w:p>
    <w:p w14:paraId="659CE33C" w14:textId="77777777" w:rsidR="0002142E" w:rsidRPr="0002142E" w:rsidRDefault="0002142E" w:rsidP="0002142E">
      <w:pPr>
        <w:ind w:left="708"/>
        <w:rPr>
          <w:rFonts w:ascii="Calibri Light" w:hAnsi="Calibri Light" w:cs="Calibri"/>
          <w:sz w:val="20"/>
        </w:rPr>
      </w:pPr>
    </w:p>
    <w:p w14:paraId="42D5FF77" w14:textId="3BE6E7DA" w:rsidR="00FE0999" w:rsidRPr="00FE0999" w:rsidRDefault="00FE0999" w:rsidP="00FE0999">
      <w:pPr>
        <w:spacing w:before="120" w:after="0" w:line="240" w:lineRule="exact"/>
        <w:rPr>
          <w:rFonts w:ascii="Calibri Light" w:hAnsi="Calibri Light" w:cs="Tahoma"/>
          <w:b/>
          <w:bCs/>
          <w:i/>
          <w:iCs/>
          <w:sz w:val="20"/>
          <w:u w:val="single"/>
        </w:rPr>
      </w:pPr>
      <w:r>
        <w:rPr>
          <w:rFonts w:ascii="Calibri Light" w:hAnsi="Calibri Light" w:cs="Tahoma"/>
          <w:i/>
          <w:iCs/>
          <w:sz w:val="20"/>
          <w:u w:val="single"/>
        </w:rPr>
        <w:t xml:space="preserve">Depuis </w:t>
      </w:r>
      <w:r w:rsidR="00AB6241">
        <w:rPr>
          <w:rFonts w:ascii="Calibri Light" w:hAnsi="Calibri Light" w:cs="Tahoma"/>
          <w:i/>
          <w:iCs/>
          <w:sz w:val="20"/>
          <w:u w:val="single"/>
        </w:rPr>
        <w:t>Février</w:t>
      </w:r>
      <w:r>
        <w:rPr>
          <w:rFonts w:ascii="Calibri Light" w:hAnsi="Calibri Light" w:cs="Tahoma"/>
          <w:i/>
          <w:iCs/>
          <w:sz w:val="20"/>
          <w:u w:val="single"/>
        </w:rPr>
        <w:t xml:space="preserve"> 2017</w:t>
      </w:r>
      <w:r w:rsidRPr="3A65851E">
        <w:rPr>
          <w:rFonts w:ascii="Calibri Light" w:hAnsi="Calibri Light" w:cs="Tahoma"/>
          <w:i/>
          <w:iCs/>
          <w:sz w:val="20"/>
          <w:u w:val="single"/>
        </w:rPr>
        <w:t xml:space="preserve"> à </w:t>
      </w:r>
      <w:r w:rsidR="00955831">
        <w:rPr>
          <w:rFonts w:ascii="Calibri Light" w:hAnsi="Calibri Light" w:cs="Tahoma"/>
          <w:i/>
          <w:iCs/>
          <w:sz w:val="20"/>
          <w:u w:val="single"/>
        </w:rPr>
        <w:t>Décembre 2018</w:t>
      </w:r>
      <w:r w:rsidR="00955831" w:rsidRPr="3A65851E">
        <w:rPr>
          <w:rFonts w:ascii="Calibri Light" w:hAnsi="Calibri Light" w:cs="Tahoma"/>
          <w:i/>
          <w:iCs/>
          <w:sz w:val="20"/>
          <w:u w:val="single"/>
        </w:rPr>
        <w:t xml:space="preserve">                                                                     </w:t>
      </w:r>
      <w:r w:rsidRPr="00FE0999">
        <w:rPr>
          <w:rFonts w:ascii="Calibri Light" w:hAnsi="Calibri Light" w:cs="Tahoma"/>
          <w:b/>
          <w:bCs/>
          <w:i/>
          <w:iCs/>
          <w:sz w:val="20"/>
          <w:u w:val="single"/>
        </w:rPr>
        <w:t>Banque Centrale Populaire –CASABLANCA</w:t>
      </w:r>
    </w:p>
    <w:p w14:paraId="26B64FE6" w14:textId="77777777" w:rsidR="00FE0999" w:rsidRDefault="00FE0999" w:rsidP="00FE0999">
      <w:pPr>
        <w:spacing w:after="0" w:line="100" w:lineRule="exact"/>
        <w:jc w:val="both"/>
        <w:rPr>
          <w:rFonts w:ascii="Calibri Light" w:hAnsi="Calibri Light" w:cs="Tahoma"/>
          <w:b/>
          <w:bCs/>
          <w:sz w:val="20"/>
        </w:rPr>
      </w:pPr>
      <w:r w:rsidRPr="3A65851E">
        <w:rPr>
          <w:rFonts w:ascii="Calibri Light" w:hAnsi="Calibri Light" w:cs="Tahoma"/>
          <w:b/>
          <w:bCs/>
          <w:sz w:val="20"/>
        </w:rPr>
        <w:t xml:space="preserve">  </w:t>
      </w:r>
    </w:p>
    <w:p w14:paraId="1BAADD97" w14:textId="37232B70" w:rsidR="00027AC9" w:rsidRDefault="00307CD5" w:rsidP="00027AC9">
      <w:pPr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Rôle : Ingénieur </w:t>
      </w:r>
      <w:proofErr w:type="spellStart"/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Big</w:t>
      </w:r>
      <w:proofErr w:type="spellEnd"/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data</w:t>
      </w:r>
    </w:p>
    <w:p w14:paraId="7D50CBEF" w14:textId="20B99D8A" w:rsidR="0060453E" w:rsidRDefault="002210DA" w:rsidP="0011063F">
      <w:pPr>
        <w:tabs>
          <w:tab w:val="left" w:pos="2835"/>
        </w:tabs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Projet</w:t>
      </w:r>
      <w:r w:rsidR="00027AC9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1 </w:t>
      </w: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: </w:t>
      </w:r>
      <w:r w:rsidR="0011063F" w:rsidRPr="0011063F">
        <w:rPr>
          <w:rFonts w:ascii="Calibri Light" w:hAnsi="Calibri Light" w:cs="Lato Regular"/>
          <w:b/>
          <w:bCs/>
          <w:i/>
          <w:iCs/>
          <w:color w:val="1F4E79"/>
          <w:sz w:val="20"/>
        </w:rPr>
        <w:t>Elaboration des tableaux de bord et d’un modèle prédictif concernant le stockage des données pour la Banque Populaire</w:t>
      </w:r>
      <w:r w:rsidR="00027AC9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</w:t>
      </w:r>
    </w:p>
    <w:p w14:paraId="5194A49F" w14:textId="37BA6ADE" w:rsidR="00F14D8F" w:rsidRDefault="00F14D8F" w:rsidP="00F14D8F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Réalisations :</w:t>
      </w:r>
    </w:p>
    <w:p w14:paraId="05A29973" w14:textId="77777777" w:rsidR="00AB6241" w:rsidRPr="00AB6241" w:rsidRDefault="00AB6241" w:rsidP="00F14D8F">
      <w:pPr>
        <w:spacing w:before="40" w:after="40"/>
        <w:rPr>
          <w:rFonts w:ascii="Calibri Light" w:hAnsi="Calibri Light" w:cs="Calibri"/>
          <w:b/>
          <w:bCs/>
          <w:sz w:val="8"/>
          <w:szCs w:val="8"/>
          <w:u w:val="single"/>
        </w:rPr>
      </w:pPr>
    </w:p>
    <w:p w14:paraId="4E7C40A0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Etudier et analyser la capacité de stockage utilisée par la Banque.</w:t>
      </w:r>
    </w:p>
    <w:p w14:paraId="0FC8244D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Elaborer des tableaux de bords expliquant la situation du stockage actuelle.</w:t>
      </w:r>
    </w:p>
    <w:p w14:paraId="0C256036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Réaliser un modèle prédictif afin de prévoir l'épuisement des baies de stockage en prenant en considération la consommation de ces bais par la banque. </w:t>
      </w:r>
    </w:p>
    <w:p w14:paraId="10E8C0FA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Calculer le taux d'erreur pour ce modèle prédictif.</w:t>
      </w:r>
    </w:p>
    <w:p w14:paraId="4C3FE3A1" w14:textId="0385CDC6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Proposer une optimisation à long terme pour le système de stockage de la banque.</w:t>
      </w:r>
    </w:p>
    <w:p w14:paraId="3F33C646" w14:textId="77777777" w:rsidR="00027AC9" w:rsidRDefault="00027AC9" w:rsidP="00027AC9">
      <w:pPr>
        <w:pStyle w:val="ListParagraph"/>
        <w:spacing w:before="120" w:after="0" w:line="220" w:lineRule="exact"/>
        <w:ind w:left="1068"/>
        <w:jc w:val="both"/>
        <w:rPr>
          <w:sz w:val="20"/>
          <w:szCs w:val="20"/>
        </w:rPr>
      </w:pPr>
    </w:p>
    <w:p w14:paraId="5836CE47" w14:textId="77777777" w:rsidR="00F14D8F" w:rsidRDefault="00F14D8F" w:rsidP="00F14D8F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>
        <w:rPr>
          <w:rFonts w:ascii="Calibri Light" w:hAnsi="Calibri Light" w:cs="Calibri"/>
          <w:b/>
          <w:bCs/>
          <w:sz w:val="20"/>
          <w:u w:val="single"/>
        </w:rPr>
        <w:t>Algorithmes utilisés</w:t>
      </w:r>
      <w:r w:rsidRPr="3A65851E">
        <w:rPr>
          <w:rFonts w:ascii="Calibri Light" w:hAnsi="Calibri Light" w:cs="Calibri"/>
          <w:b/>
          <w:bCs/>
          <w:sz w:val="20"/>
          <w:u w:val="single"/>
        </w:rPr>
        <w:t xml:space="preserve"> :</w:t>
      </w:r>
    </w:p>
    <w:p w14:paraId="49944D0A" w14:textId="77777777" w:rsidR="00F14D8F" w:rsidRDefault="00F14D8F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hAnsi="Calibri Light" w:cs="Calibri"/>
          <w:sz w:val="20"/>
          <w:szCs w:val="20"/>
        </w:rPr>
        <w:t>Régression linéaire</w:t>
      </w:r>
    </w:p>
    <w:p w14:paraId="595C4AE7" w14:textId="77777777" w:rsidR="00F14D8F" w:rsidRPr="00FF3652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  <w:lang w:val="en-US"/>
        </w:rPr>
        <w:t>K-means</w:t>
      </w:r>
    </w:p>
    <w:p w14:paraId="44B26AB1" w14:textId="77777777" w:rsidR="00F14D8F" w:rsidRDefault="00F14D8F" w:rsidP="00F14D8F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Outils et Technologies :</w:t>
      </w:r>
    </w:p>
    <w:p w14:paraId="0BB3DBED" w14:textId="77777777" w:rsidR="00F14D8F" w:rsidRDefault="00F14D8F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hAnsi="Calibri Light" w:cs="Calibri"/>
          <w:sz w:val="20"/>
          <w:szCs w:val="20"/>
        </w:rPr>
        <w:t>SPSS Modeler 18</w:t>
      </w:r>
    </w:p>
    <w:p w14:paraId="0E08BB7D" w14:textId="77777777" w:rsidR="00F14D8F" w:rsidRDefault="00F14D8F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hAnsi="Calibri Light" w:cs="Calibri"/>
          <w:sz w:val="20"/>
          <w:szCs w:val="20"/>
        </w:rPr>
        <w:t xml:space="preserve">IBM </w:t>
      </w:r>
      <w:proofErr w:type="spellStart"/>
      <w:r>
        <w:rPr>
          <w:rFonts w:ascii="Calibri Light" w:hAnsi="Calibri Light" w:cs="Calibri"/>
          <w:sz w:val="20"/>
          <w:szCs w:val="20"/>
        </w:rPr>
        <w:t>Cognos</w:t>
      </w:r>
      <w:proofErr w:type="spellEnd"/>
    </w:p>
    <w:p w14:paraId="000D5A38" w14:textId="77777777" w:rsidR="00F14D8F" w:rsidRDefault="00F14D8F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hAnsi="Calibri Light" w:cs="Calibri"/>
          <w:sz w:val="20"/>
          <w:szCs w:val="20"/>
        </w:rPr>
        <w:lastRenderedPageBreak/>
        <w:t>TSPC IBM</w:t>
      </w:r>
    </w:p>
    <w:p w14:paraId="1B4AC57A" w14:textId="145186F3" w:rsidR="00F14D8F" w:rsidRDefault="00F14D8F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hAnsi="Calibri Light" w:cs="Calibri"/>
          <w:sz w:val="20"/>
          <w:szCs w:val="20"/>
        </w:rPr>
        <w:t xml:space="preserve">SPSS </w:t>
      </w:r>
      <w:proofErr w:type="spellStart"/>
      <w:r>
        <w:rPr>
          <w:rFonts w:ascii="Calibri Light" w:hAnsi="Calibri Light" w:cs="Calibri"/>
          <w:sz w:val="20"/>
          <w:szCs w:val="20"/>
        </w:rPr>
        <w:t>Statistics</w:t>
      </w:r>
      <w:proofErr w:type="spellEnd"/>
      <w:r>
        <w:rPr>
          <w:rFonts w:ascii="Calibri Light" w:hAnsi="Calibri Light" w:cs="Calibri"/>
          <w:sz w:val="20"/>
          <w:szCs w:val="20"/>
        </w:rPr>
        <w:t xml:space="preserve"> 21</w:t>
      </w:r>
    </w:p>
    <w:p w14:paraId="16B2DE31" w14:textId="5F73C414" w:rsidR="001B2346" w:rsidRDefault="001B2346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proofErr w:type="spellStart"/>
      <w:r>
        <w:rPr>
          <w:rFonts w:ascii="Calibri Light" w:hAnsi="Calibri Light" w:cs="Calibri"/>
          <w:sz w:val="20"/>
          <w:szCs w:val="20"/>
        </w:rPr>
        <w:t>QlickView</w:t>
      </w:r>
      <w:proofErr w:type="spellEnd"/>
      <w:r>
        <w:rPr>
          <w:rFonts w:ascii="Calibri Light" w:hAnsi="Calibri Light" w:cs="Calibri"/>
          <w:sz w:val="20"/>
          <w:szCs w:val="20"/>
        </w:rPr>
        <w:t xml:space="preserve"> 12</w:t>
      </w:r>
    </w:p>
    <w:p w14:paraId="773626A7" w14:textId="0A585C21" w:rsidR="008663A0" w:rsidRDefault="008663A0" w:rsidP="00F14D8F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r>
        <w:rPr>
          <w:rFonts w:ascii="Calibri Light" w:hAnsi="Calibri Light" w:cs="Calibri"/>
          <w:sz w:val="20"/>
          <w:szCs w:val="20"/>
        </w:rPr>
        <w:t>Python</w:t>
      </w:r>
    </w:p>
    <w:p w14:paraId="1E869677" w14:textId="77777777" w:rsidR="00F14D8F" w:rsidRPr="00D53401" w:rsidRDefault="00F14D8F" w:rsidP="00F14D8F">
      <w:pPr>
        <w:rPr>
          <w:rFonts w:ascii="Calibri Light" w:hAnsi="Calibri Light" w:cs="Calibri"/>
          <w:b/>
          <w:bCs/>
          <w:sz w:val="20"/>
          <w:u w:val="single"/>
        </w:rPr>
      </w:pPr>
      <w:r w:rsidRPr="00D53401">
        <w:rPr>
          <w:rFonts w:ascii="Calibri Light" w:hAnsi="Calibri Light" w:cs="Calibri"/>
          <w:b/>
          <w:bCs/>
          <w:sz w:val="20"/>
          <w:u w:val="single"/>
        </w:rPr>
        <w:t>Méthodologie de travail :</w:t>
      </w:r>
    </w:p>
    <w:p w14:paraId="2C471CBD" w14:textId="77777777" w:rsidR="00F14D8F" w:rsidRPr="00AF2410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  <w:lang w:val="en-US"/>
        </w:rPr>
        <w:t>GIMSI</w:t>
      </w:r>
    </w:p>
    <w:p w14:paraId="727F0858" w14:textId="3A8753F9" w:rsidR="00027AC9" w:rsidRDefault="00027AC9" w:rsidP="00027AC9">
      <w:pPr>
        <w:tabs>
          <w:tab w:val="left" w:pos="2835"/>
        </w:tabs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Projet 2 : </w:t>
      </w:r>
      <w:r w:rsidRPr="0011063F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Elaboration des tableaux de bord </w:t>
      </w: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de gestion des transferts des flux bancaires</w:t>
      </w:r>
    </w:p>
    <w:p w14:paraId="0E7002D2" w14:textId="78D9ADA7" w:rsidR="00027AC9" w:rsidRDefault="00027AC9" w:rsidP="00027AC9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Réalisations :</w:t>
      </w:r>
    </w:p>
    <w:p w14:paraId="51E7D78D" w14:textId="77777777" w:rsidR="00AB6241" w:rsidRPr="00AB6241" w:rsidRDefault="00AB6241" w:rsidP="00027AC9">
      <w:pPr>
        <w:spacing w:before="40" w:after="40"/>
        <w:rPr>
          <w:rFonts w:ascii="Calibri Light" w:hAnsi="Calibri Light" w:cs="Calibri"/>
          <w:b/>
          <w:bCs/>
          <w:sz w:val="4"/>
          <w:szCs w:val="4"/>
          <w:u w:val="single"/>
        </w:rPr>
      </w:pPr>
    </w:p>
    <w:p w14:paraId="4045D597" w14:textId="210AA8C7" w:rsidR="008663A0" w:rsidRDefault="008663A0" w:rsidP="008663A0">
      <w:pPr>
        <w:pStyle w:val="ListParagraph"/>
        <w:numPr>
          <w:ilvl w:val="0"/>
          <w:numId w:val="23"/>
        </w:numPr>
        <w:spacing w:before="120" w:after="0" w:line="240" w:lineRule="exac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Extraction des données depuis la base DB2 avec l’outil </w:t>
      </w:r>
      <w:proofErr w:type="spellStart"/>
      <w:r>
        <w:rPr>
          <w:sz w:val="20"/>
          <w:szCs w:val="20"/>
        </w:rPr>
        <w:t>Sentinel</w:t>
      </w:r>
      <w:proofErr w:type="spellEnd"/>
    </w:p>
    <w:p w14:paraId="1FF1243B" w14:textId="7BE3B5DD" w:rsidR="00027AC9" w:rsidRDefault="00027AC9" w:rsidP="00027AC9">
      <w:pPr>
        <w:pStyle w:val="ListParagraph"/>
        <w:numPr>
          <w:ilvl w:val="0"/>
          <w:numId w:val="23"/>
        </w:numPr>
        <w:spacing w:before="120" w:after="0" w:line="240" w:lineRule="exact"/>
        <w:jc w:val="both"/>
        <w:rPr>
          <w:sz w:val="20"/>
          <w:szCs w:val="20"/>
        </w:rPr>
      </w:pPr>
      <w:r>
        <w:rPr>
          <w:sz w:val="20"/>
          <w:szCs w:val="20"/>
        </w:rPr>
        <w:t>Analyser les flux entrants et sortants vers le Serveur Swift</w:t>
      </w:r>
    </w:p>
    <w:p w14:paraId="0107B145" w14:textId="34949236" w:rsidR="00027AC9" w:rsidRDefault="00027AC9" w:rsidP="00027AC9">
      <w:pPr>
        <w:pStyle w:val="ListParagraph"/>
        <w:numPr>
          <w:ilvl w:val="0"/>
          <w:numId w:val="23"/>
        </w:numPr>
        <w:spacing w:before="120" w:after="0" w:line="240" w:lineRule="exact"/>
        <w:jc w:val="both"/>
        <w:rPr>
          <w:sz w:val="20"/>
          <w:szCs w:val="20"/>
        </w:rPr>
      </w:pPr>
      <w:r>
        <w:rPr>
          <w:sz w:val="20"/>
          <w:szCs w:val="20"/>
        </w:rPr>
        <w:t>Générer les Certificats à utiliser</w:t>
      </w:r>
    </w:p>
    <w:p w14:paraId="5C4378CD" w14:textId="1439C417" w:rsidR="00027AC9" w:rsidRDefault="00027AC9" w:rsidP="006E359D">
      <w:pPr>
        <w:pStyle w:val="ListParagraph"/>
        <w:numPr>
          <w:ilvl w:val="0"/>
          <w:numId w:val="23"/>
        </w:numPr>
        <w:spacing w:before="120" w:after="0" w:line="240" w:lineRule="exact"/>
        <w:jc w:val="both"/>
        <w:rPr>
          <w:sz w:val="20"/>
          <w:szCs w:val="20"/>
        </w:rPr>
      </w:pPr>
      <w:r>
        <w:rPr>
          <w:sz w:val="20"/>
          <w:szCs w:val="20"/>
        </w:rPr>
        <w:t>Analyse de l’activité liée aux transferts des flux et surveillance des pics.</w:t>
      </w:r>
    </w:p>
    <w:p w14:paraId="0BC42397" w14:textId="5F55A99F" w:rsidR="00027AC9" w:rsidRDefault="00027AC9" w:rsidP="00027AC9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Elaboration des documentations</w:t>
      </w:r>
    </w:p>
    <w:p w14:paraId="58256CC0" w14:textId="77777777" w:rsidR="008663A0" w:rsidRDefault="008663A0" w:rsidP="008663A0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Outils et Technologies :</w:t>
      </w:r>
    </w:p>
    <w:p w14:paraId="058C9DA8" w14:textId="1DCB2925" w:rsidR="008663A0" w:rsidRDefault="008663A0" w:rsidP="008663A0">
      <w:pPr>
        <w:pStyle w:val="ListParagraph"/>
        <w:numPr>
          <w:ilvl w:val="0"/>
          <w:numId w:val="23"/>
        </w:numPr>
        <w:rPr>
          <w:rFonts w:ascii="Calibri Light" w:hAnsi="Calibri Light" w:cs="Calibri"/>
          <w:sz w:val="20"/>
          <w:szCs w:val="20"/>
        </w:rPr>
      </w:pPr>
      <w:proofErr w:type="spellStart"/>
      <w:r>
        <w:rPr>
          <w:rFonts w:ascii="Calibri Light" w:hAnsi="Calibri Light" w:cs="Calibri"/>
          <w:sz w:val="20"/>
          <w:szCs w:val="20"/>
        </w:rPr>
        <w:t>Sentinel</w:t>
      </w:r>
      <w:proofErr w:type="spellEnd"/>
    </w:p>
    <w:p w14:paraId="72549E0F" w14:textId="77777777" w:rsidR="008663A0" w:rsidRPr="00D53401" w:rsidRDefault="008663A0" w:rsidP="008663A0">
      <w:pPr>
        <w:rPr>
          <w:rFonts w:ascii="Calibri Light" w:hAnsi="Calibri Light" w:cs="Calibri"/>
          <w:b/>
          <w:bCs/>
          <w:sz w:val="20"/>
          <w:u w:val="single"/>
        </w:rPr>
      </w:pPr>
      <w:r w:rsidRPr="00D53401">
        <w:rPr>
          <w:rFonts w:ascii="Calibri Light" w:hAnsi="Calibri Light" w:cs="Calibri"/>
          <w:b/>
          <w:bCs/>
          <w:sz w:val="20"/>
          <w:u w:val="single"/>
        </w:rPr>
        <w:t>Méthodologie de travail :</w:t>
      </w:r>
    </w:p>
    <w:p w14:paraId="3340898E" w14:textId="77777777" w:rsidR="008663A0" w:rsidRPr="00AF2410" w:rsidRDefault="008663A0" w:rsidP="008663A0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  <w:lang w:val="en-US"/>
        </w:rPr>
        <w:t>GIMSI</w:t>
      </w:r>
    </w:p>
    <w:p w14:paraId="6C0192BF" w14:textId="2BD52504" w:rsidR="00D53401" w:rsidRPr="00FE0999" w:rsidRDefault="00D53401" w:rsidP="00F96F1D">
      <w:pPr>
        <w:rPr>
          <w:rFonts w:ascii="Calibri Light" w:hAnsi="Calibri Light" w:cs="Tahoma"/>
          <w:b/>
          <w:bCs/>
          <w:i/>
          <w:iCs/>
          <w:sz w:val="20"/>
          <w:u w:val="single"/>
        </w:rPr>
      </w:pPr>
      <w:r>
        <w:rPr>
          <w:rFonts w:ascii="Calibri Light" w:hAnsi="Calibri Light" w:cs="Tahoma"/>
          <w:i/>
          <w:iCs/>
          <w:sz w:val="20"/>
          <w:u w:val="single"/>
        </w:rPr>
        <w:t xml:space="preserve">Depuis </w:t>
      </w:r>
      <w:r w:rsidR="002D5B73">
        <w:rPr>
          <w:rFonts w:ascii="Calibri Light" w:hAnsi="Calibri Light" w:cs="Tahoma"/>
          <w:i/>
          <w:iCs/>
          <w:sz w:val="20"/>
          <w:u w:val="single"/>
        </w:rPr>
        <w:t>Juillet</w:t>
      </w:r>
      <w:r>
        <w:rPr>
          <w:rFonts w:ascii="Calibri Light" w:hAnsi="Calibri Light" w:cs="Tahoma"/>
          <w:i/>
          <w:iCs/>
          <w:sz w:val="20"/>
          <w:u w:val="single"/>
        </w:rPr>
        <w:t xml:space="preserve"> 201</w:t>
      </w:r>
      <w:r w:rsidR="002D5B73">
        <w:rPr>
          <w:rFonts w:ascii="Calibri Light" w:hAnsi="Calibri Light" w:cs="Tahoma"/>
          <w:i/>
          <w:iCs/>
          <w:sz w:val="20"/>
          <w:u w:val="single"/>
        </w:rPr>
        <w:t>6</w:t>
      </w:r>
      <w:r w:rsidRPr="3A65851E">
        <w:rPr>
          <w:rFonts w:ascii="Calibri Light" w:hAnsi="Calibri Light" w:cs="Tahoma"/>
          <w:i/>
          <w:iCs/>
          <w:sz w:val="20"/>
          <w:u w:val="single"/>
        </w:rPr>
        <w:t xml:space="preserve"> à </w:t>
      </w:r>
      <w:r w:rsidR="002D5B73">
        <w:rPr>
          <w:rFonts w:ascii="Calibri Light" w:hAnsi="Calibri Light" w:cs="Tahoma"/>
          <w:i/>
          <w:iCs/>
          <w:sz w:val="20"/>
          <w:u w:val="single"/>
        </w:rPr>
        <w:t>Aout</w:t>
      </w:r>
      <w:r>
        <w:rPr>
          <w:rFonts w:ascii="Calibri Light" w:hAnsi="Calibri Light" w:cs="Tahoma"/>
          <w:i/>
          <w:iCs/>
          <w:sz w:val="20"/>
          <w:u w:val="single"/>
        </w:rPr>
        <w:t xml:space="preserve"> 201</w:t>
      </w:r>
      <w:r w:rsidR="002D5B73">
        <w:rPr>
          <w:rFonts w:ascii="Calibri Light" w:hAnsi="Calibri Light" w:cs="Tahoma"/>
          <w:i/>
          <w:iCs/>
          <w:sz w:val="20"/>
          <w:u w:val="single"/>
        </w:rPr>
        <w:t>6</w:t>
      </w:r>
      <w:r w:rsidRPr="3A65851E">
        <w:rPr>
          <w:rFonts w:ascii="Calibri Light" w:hAnsi="Calibri Light" w:cs="Tahoma"/>
          <w:i/>
          <w:iCs/>
          <w:sz w:val="20"/>
          <w:u w:val="single"/>
        </w:rPr>
        <w:t xml:space="preserve">                                                                                                      </w:t>
      </w:r>
      <w:proofErr w:type="spellStart"/>
      <w:r w:rsidR="0072676E" w:rsidRPr="0072676E">
        <w:rPr>
          <w:rFonts w:ascii="Calibri Light" w:hAnsi="Calibri Light" w:cs="Tahoma"/>
          <w:b/>
          <w:bCs/>
          <w:i/>
          <w:iCs/>
          <w:sz w:val="20"/>
          <w:u w:val="single"/>
        </w:rPr>
        <w:t>Sofrecom</w:t>
      </w:r>
      <w:proofErr w:type="spellEnd"/>
      <w:r w:rsidR="0072676E" w:rsidRPr="0072676E">
        <w:rPr>
          <w:rFonts w:ascii="Calibri Light" w:hAnsi="Calibri Light" w:cs="Tahoma"/>
          <w:b/>
          <w:bCs/>
          <w:i/>
          <w:iCs/>
          <w:sz w:val="20"/>
          <w:u w:val="single"/>
        </w:rPr>
        <w:t xml:space="preserve"> -TECHNOPOLIS-SALE</w:t>
      </w:r>
    </w:p>
    <w:p w14:paraId="136791C4" w14:textId="77777777" w:rsidR="00D53401" w:rsidRDefault="00D53401" w:rsidP="00D53401">
      <w:pPr>
        <w:spacing w:after="0" w:line="100" w:lineRule="exact"/>
        <w:jc w:val="both"/>
        <w:rPr>
          <w:rFonts w:ascii="Calibri Light" w:hAnsi="Calibri Light" w:cs="Tahoma"/>
          <w:b/>
          <w:bCs/>
          <w:sz w:val="20"/>
        </w:rPr>
      </w:pPr>
      <w:r w:rsidRPr="3A65851E">
        <w:rPr>
          <w:rFonts w:ascii="Calibri Light" w:hAnsi="Calibri Light" w:cs="Tahoma"/>
          <w:b/>
          <w:bCs/>
          <w:sz w:val="20"/>
        </w:rPr>
        <w:t xml:space="preserve">  </w:t>
      </w:r>
    </w:p>
    <w:p w14:paraId="4F5BE70E" w14:textId="2153CA93" w:rsidR="00F96F1D" w:rsidRDefault="00F96F1D" w:rsidP="00633DBE">
      <w:pPr>
        <w:tabs>
          <w:tab w:val="left" w:pos="2835"/>
        </w:tabs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Rôle</w:t>
      </w:r>
      <w:r w:rsidR="00D53401">
        <w:rPr>
          <w:rFonts w:ascii="Calibri Light" w:hAnsi="Calibri Light" w:cs="Lato Regular"/>
          <w:b/>
          <w:bCs/>
          <w:i/>
          <w:iCs/>
          <w:color w:val="1F4E79"/>
          <w:sz w:val="20"/>
        </w:rPr>
        <w:t>:</w:t>
      </w: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Ingénieur Test et Qualification</w:t>
      </w:r>
      <w:r w:rsidR="00D53401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</w:t>
      </w:r>
    </w:p>
    <w:p w14:paraId="074FC0BB" w14:textId="59CB1362" w:rsidR="00D53401" w:rsidRDefault="00F96F1D" w:rsidP="00633DBE">
      <w:pPr>
        <w:tabs>
          <w:tab w:val="left" w:pos="2835"/>
        </w:tabs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Projet : </w:t>
      </w:r>
      <w:r w:rsidR="00633DBE" w:rsidRPr="00633DBE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Automatisation des tests pour le projet </w:t>
      </w:r>
      <w:proofErr w:type="spellStart"/>
      <w:r w:rsidR="00633DBE" w:rsidRPr="00633DBE">
        <w:rPr>
          <w:rFonts w:ascii="Calibri Light" w:hAnsi="Calibri Light" w:cs="Lato Regular"/>
          <w:b/>
          <w:bCs/>
          <w:i/>
          <w:iCs/>
          <w:color w:val="1F4E79"/>
          <w:sz w:val="20"/>
        </w:rPr>
        <w:t>Eshop</w:t>
      </w:r>
      <w:proofErr w:type="spellEnd"/>
      <w:r w:rsidR="00633DBE" w:rsidRPr="00633DBE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par rapport aux parties suivantes : Prise de commande, Création de catalogue, Tunnel de commande.</w:t>
      </w:r>
    </w:p>
    <w:p w14:paraId="4F91B1B3" w14:textId="7BCAA5C0" w:rsidR="00F14D8F" w:rsidRDefault="00F14D8F" w:rsidP="00F14D8F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Réalisations :</w:t>
      </w:r>
    </w:p>
    <w:p w14:paraId="2845C02C" w14:textId="77777777" w:rsidR="00AB6241" w:rsidRPr="00AB6241" w:rsidRDefault="00AB6241" w:rsidP="00F14D8F">
      <w:pPr>
        <w:spacing w:before="40" w:after="40"/>
        <w:rPr>
          <w:rFonts w:ascii="Calibri Light" w:hAnsi="Calibri Light" w:cs="Calibri"/>
          <w:b/>
          <w:bCs/>
          <w:sz w:val="4"/>
          <w:szCs w:val="4"/>
          <w:u w:val="single"/>
        </w:rPr>
      </w:pPr>
    </w:p>
    <w:p w14:paraId="235B0329" w14:textId="497C2290" w:rsidR="00F14D8F" w:rsidRDefault="00F14D8F" w:rsidP="009B0D72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Définir et m</w:t>
      </w:r>
      <w:r w:rsidR="009B0D72">
        <w:rPr>
          <w:sz w:val="20"/>
          <w:szCs w:val="20"/>
        </w:rPr>
        <w:t>ettre</w:t>
      </w:r>
      <w:r>
        <w:rPr>
          <w:sz w:val="20"/>
          <w:szCs w:val="20"/>
        </w:rPr>
        <w:t xml:space="preserve"> en œuvre une stratégie de test.</w:t>
      </w:r>
    </w:p>
    <w:p w14:paraId="7594FB48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Automatiser les tests des chemins de bout en bout de la plateforme </w:t>
      </w:r>
      <w:proofErr w:type="spellStart"/>
      <w:r>
        <w:rPr>
          <w:sz w:val="20"/>
          <w:szCs w:val="20"/>
        </w:rPr>
        <w:t>front-office</w:t>
      </w:r>
      <w:proofErr w:type="spellEnd"/>
      <w:r>
        <w:rPr>
          <w:sz w:val="20"/>
          <w:szCs w:val="20"/>
        </w:rPr>
        <w:t xml:space="preserve"> pour le client final.</w:t>
      </w:r>
    </w:p>
    <w:p w14:paraId="6F78EC9E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Automatiser les tests des chemins de bout en bout de la plateforme back-office pour les utilisateurs.</w:t>
      </w:r>
    </w:p>
    <w:p w14:paraId="0D1A6628" w14:textId="77777777" w:rsidR="00F14D8F" w:rsidRDefault="00F14D8F" w:rsidP="00F14D8F">
      <w:pPr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u w:val="single"/>
        </w:rPr>
      </w:pPr>
    </w:p>
    <w:p w14:paraId="48CDD0A4" w14:textId="77777777" w:rsidR="00F14D8F" w:rsidRDefault="00F14D8F" w:rsidP="00F14D8F">
      <w:pPr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Outils et Technologies :</w:t>
      </w:r>
    </w:p>
    <w:p w14:paraId="1ACA01B1" w14:textId="77777777" w:rsidR="00F14D8F" w:rsidRDefault="00F14D8F" w:rsidP="00F14D8F">
      <w:pPr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u w:val="single"/>
        </w:rPr>
      </w:pPr>
    </w:p>
    <w:p w14:paraId="52AF9C2C" w14:textId="77777777" w:rsidR="00F14D8F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</w:rPr>
        <w:t>Robot Framework</w:t>
      </w:r>
      <w:r>
        <w:rPr>
          <w:sz w:val="20"/>
          <w:szCs w:val="20"/>
          <w:lang w:val="en-US"/>
        </w:rPr>
        <w:t xml:space="preserve"> IDE (RIDE)</w:t>
      </w:r>
    </w:p>
    <w:p w14:paraId="360718A7" w14:textId="77777777" w:rsidR="00F14D8F" w:rsidRPr="00A048D4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</w:rPr>
        <w:t>Sélénium</w:t>
      </w:r>
    </w:p>
    <w:p w14:paraId="49C5F1ED" w14:textId="61DD6009" w:rsidR="00006041" w:rsidRPr="00006041" w:rsidRDefault="00633DBE" w:rsidP="00F96F1D">
      <w:pPr>
        <w:rPr>
          <w:rFonts w:ascii="Calibri Light" w:hAnsi="Calibri Light" w:cs="Tahoma"/>
          <w:b/>
          <w:bCs/>
          <w:i/>
          <w:iCs/>
          <w:sz w:val="20"/>
          <w:u w:val="single"/>
        </w:rPr>
      </w:pPr>
      <w:r>
        <w:rPr>
          <w:rFonts w:ascii="Calibri Light" w:hAnsi="Calibri Light" w:cs="Tahoma"/>
          <w:i/>
          <w:iCs/>
          <w:sz w:val="20"/>
          <w:u w:val="single"/>
        </w:rPr>
        <w:t>Depuis Juillet 2015</w:t>
      </w:r>
      <w:r w:rsidRPr="3A65851E">
        <w:rPr>
          <w:rFonts w:ascii="Calibri Light" w:hAnsi="Calibri Light" w:cs="Tahoma"/>
          <w:i/>
          <w:iCs/>
          <w:sz w:val="20"/>
          <w:u w:val="single"/>
        </w:rPr>
        <w:t xml:space="preserve"> à </w:t>
      </w:r>
      <w:r>
        <w:rPr>
          <w:rFonts w:ascii="Calibri Light" w:hAnsi="Calibri Light" w:cs="Tahoma"/>
          <w:i/>
          <w:iCs/>
          <w:sz w:val="20"/>
          <w:u w:val="single"/>
        </w:rPr>
        <w:t>Aout 2015</w:t>
      </w:r>
      <w:r w:rsidRPr="3A65851E">
        <w:rPr>
          <w:rFonts w:ascii="Calibri Light" w:hAnsi="Calibri Light" w:cs="Tahoma"/>
          <w:i/>
          <w:iCs/>
          <w:sz w:val="20"/>
          <w:u w:val="single"/>
        </w:rPr>
        <w:t xml:space="preserve">                                                       </w:t>
      </w:r>
      <w:r w:rsidR="00F96F1D">
        <w:rPr>
          <w:rFonts w:ascii="Calibri Light" w:hAnsi="Calibri Light" w:cs="Tahoma"/>
          <w:i/>
          <w:iCs/>
          <w:sz w:val="20"/>
          <w:u w:val="single"/>
        </w:rPr>
        <w:t xml:space="preserve">                        </w:t>
      </w:r>
      <w:r w:rsidR="00006041" w:rsidRPr="00006041">
        <w:rPr>
          <w:rFonts w:ascii="Calibri Light" w:hAnsi="Calibri Light" w:cs="Tahoma"/>
          <w:b/>
          <w:bCs/>
          <w:i/>
          <w:iCs/>
          <w:sz w:val="20"/>
          <w:u w:val="single"/>
        </w:rPr>
        <w:t>Office National des Chemins de Fer -RABAT</w:t>
      </w:r>
    </w:p>
    <w:p w14:paraId="72D1FB73" w14:textId="681F22D0" w:rsidR="00F96F1D" w:rsidRDefault="00F96F1D" w:rsidP="00006041">
      <w:pPr>
        <w:tabs>
          <w:tab w:val="left" w:pos="2835"/>
        </w:tabs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Rôle : Ingénieur Etude et Développement </w:t>
      </w:r>
    </w:p>
    <w:p w14:paraId="70021124" w14:textId="04BA1C07" w:rsidR="00633DBE" w:rsidRPr="0011063F" w:rsidRDefault="00633DBE" w:rsidP="00006041">
      <w:pPr>
        <w:tabs>
          <w:tab w:val="left" w:pos="2835"/>
        </w:tabs>
        <w:jc w:val="both"/>
        <w:rPr>
          <w:rFonts w:ascii="Calibri Light" w:hAnsi="Calibri Light" w:cs="Lato Regular"/>
          <w:b/>
          <w:bCs/>
          <w:i/>
          <w:iCs/>
          <w:color w:val="1F4E79"/>
          <w:sz w:val="20"/>
        </w:rPr>
      </w:pPr>
      <w:r>
        <w:rPr>
          <w:rFonts w:ascii="Calibri Light" w:hAnsi="Calibri Light" w:cs="Lato Regular"/>
          <w:b/>
          <w:bCs/>
          <w:i/>
          <w:iCs/>
          <w:color w:val="1F4E79"/>
          <w:sz w:val="20"/>
        </w:rPr>
        <w:t>Projet:</w:t>
      </w:r>
      <w:r w:rsidR="00006041">
        <w:rPr>
          <w:rFonts w:ascii="Calibri Light" w:hAnsi="Calibri Light" w:cs="Lato Regular"/>
          <w:b/>
          <w:bCs/>
          <w:i/>
          <w:iCs/>
          <w:color w:val="1F4E79"/>
          <w:sz w:val="20"/>
        </w:rPr>
        <w:t xml:space="preserve"> </w:t>
      </w:r>
      <w:r w:rsidR="00006041" w:rsidRPr="00006041">
        <w:rPr>
          <w:rFonts w:ascii="Calibri Light" w:hAnsi="Calibri Light" w:cs="Lato Regular"/>
          <w:b/>
          <w:bCs/>
          <w:i/>
          <w:iCs/>
          <w:color w:val="1F4E79"/>
          <w:sz w:val="20"/>
        </w:rPr>
        <w:t>Application de calcul dynamique des trains</w:t>
      </w:r>
    </w:p>
    <w:p w14:paraId="0FB9FA20" w14:textId="77777777" w:rsidR="00F14D8F" w:rsidRDefault="00F14D8F" w:rsidP="00F14D8F">
      <w:pPr>
        <w:spacing w:before="40" w:after="40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Réalisations :</w:t>
      </w:r>
    </w:p>
    <w:p w14:paraId="6CBD5585" w14:textId="487D959C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Etudier la conception de la </w:t>
      </w:r>
      <w:r w:rsidR="006E359D">
        <w:rPr>
          <w:sz w:val="20"/>
          <w:szCs w:val="20"/>
        </w:rPr>
        <w:t>plateforme</w:t>
      </w:r>
      <w:r>
        <w:rPr>
          <w:sz w:val="20"/>
          <w:szCs w:val="20"/>
        </w:rPr>
        <w:t xml:space="preserve"> DAVINCI mise en place.</w:t>
      </w:r>
    </w:p>
    <w:p w14:paraId="3686BC7D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Développer une application similaire à la plateforme DAVINCI.</w:t>
      </w:r>
    </w:p>
    <w:p w14:paraId="69F9D3E9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Tester la validité de l'application réalisée.</w:t>
      </w:r>
    </w:p>
    <w:p w14:paraId="30437CF1" w14:textId="77777777" w:rsidR="00F14D8F" w:rsidRDefault="00F14D8F" w:rsidP="00F14D8F">
      <w:pPr>
        <w:pStyle w:val="ListParagraph"/>
        <w:numPr>
          <w:ilvl w:val="0"/>
          <w:numId w:val="23"/>
        </w:numPr>
        <w:spacing w:before="120" w:after="0" w:line="220" w:lineRule="exact"/>
        <w:jc w:val="both"/>
        <w:rPr>
          <w:sz w:val="20"/>
          <w:szCs w:val="20"/>
        </w:rPr>
      </w:pPr>
      <w:r>
        <w:rPr>
          <w:sz w:val="20"/>
          <w:szCs w:val="20"/>
        </w:rPr>
        <w:t>Comparer la plateforme mise en place avec l'application pour s'assurer de bon fonctionnement du projet.</w:t>
      </w:r>
    </w:p>
    <w:p w14:paraId="281D0796" w14:textId="77777777" w:rsidR="00F14D8F" w:rsidRDefault="00F14D8F" w:rsidP="00F14D8F">
      <w:pPr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u w:val="single"/>
        </w:rPr>
      </w:pPr>
    </w:p>
    <w:p w14:paraId="7CB8DDC1" w14:textId="77777777" w:rsidR="00F14D8F" w:rsidRDefault="00F14D8F" w:rsidP="00F14D8F">
      <w:pPr>
        <w:spacing w:before="120" w:after="0" w:line="220" w:lineRule="exact"/>
        <w:jc w:val="both"/>
        <w:rPr>
          <w:rFonts w:ascii="Calibri Light" w:hAnsi="Calibri Light" w:cs="Calibri"/>
          <w:b/>
          <w:bCs/>
          <w:sz w:val="20"/>
          <w:u w:val="single"/>
        </w:rPr>
      </w:pPr>
      <w:r w:rsidRPr="3A65851E">
        <w:rPr>
          <w:rFonts w:ascii="Calibri Light" w:hAnsi="Calibri Light" w:cs="Calibri"/>
          <w:b/>
          <w:bCs/>
          <w:sz w:val="20"/>
          <w:u w:val="single"/>
        </w:rPr>
        <w:t>Outils et Technologies :</w:t>
      </w:r>
    </w:p>
    <w:p w14:paraId="7D81F7FB" w14:textId="77777777" w:rsidR="00F14D8F" w:rsidRPr="00006041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</w:rPr>
        <w:t>PHP</w:t>
      </w:r>
    </w:p>
    <w:p w14:paraId="7E134BDF" w14:textId="77777777" w:rsidR="00F14D8F" w:rsidRPr="00006041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</w:rPr>
        <w:t>Html</w:t>
      </w:r>
    </w:p>
    <w:p w14:paraId="4552953C" w14:textId="77777777" w:rsidR="00F14D8F" w:rsidRPr="00AF2410" w:rsidRDefault="00F14D8F" w:rsidP="00F14D8F">
      <w:pPr>
        <w:pStyle w:val="ListParagraph"/>
        <w:numPr>
          <w:ilvl w:val="0"/>
          <w:numId w:val="23"/>
        </w:numPr>
        <w:rPr>
          <w:sz w:val="20"/>
          <w:szCs w:val="20"/>
          <w:lang w:val="en-US"/>
        </w:rPr>
      </w:pPr>
      <w:r>
        <w:rPr>
          <w:rFonts w:ascii="Calibri Light" w:hAnsi="Calibri Light" w:cs="Calibri"/>
          <w:sz w:val="20"/>
          <w:szCs w:val="20"/>
        </w:rPr>
        <w:t>CSS</w:t>
      </w:r>
    </w:p>
    <w:tbl>
      <w:tblPr>
        <w:tblW w:w="9640" w:type="dxa"/>
        <w:tblInd w:w="62" w:type="dxa"/>
        <w:shd w:val="clear" w:color="auto" w:fill="9CC2E5"/>
        <w:tblLayout w:type="fixed"/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0"/>
      </w:tblGrid>
      <w:tr w:rsidR="00952FC6" w:rsidRPr="000626B7" w14:paraId="657CE5F0" w14:textId="77777777" w:rsidTr="00F96F1D">
        <w:tc>
          <w:tcPr>
            <w:tcW w:w="9640" w:type="dxa"/>
            <w:shd w:val="clear" w:color="auto" w:fill="9CC2E5"/>
            <w:vAlign w:val="center"/>
          </w:tcPr>
          <w:p w14:paraId="3E0ADF4D" w14:textId="77777777" w:rsidR="00952FC6" w:rsidRPr="000626B7" w:rsidRDefault="00952FC6" w:rsidP="00BB11AA">
            <w:pPr>
              <w:snapToGrid w:val="0"/>
              <w:jc w:val="center"/>
              <w:rPr>
                <w:rFonts w:ascii="Calibri Light" w:hAnsi="Calibri Light"/>
                <w:color w:val="000000"/>
              </w:rPr>
            </w:pPr>
            <w:r w:rsidRPr="000626B7">
              <w:rPr>
                <w:rFonts w:ascii="Calibri Light" w:hAnsi="Calibri Light" w:cs="Candara"/>
                <w:b/>
                <w:color w:val="000000"/>
                <w:szCs w:val="28"/>
              </w:rPr>
              <w:lastRenderedPageBreak/>
              <w:t>FORMATION</w:t>
            </w:r>
            <w:r w:rsidR="00A819DC">
              <w:rPr>
                <w:rFonts w:ascii="Calibri Light" w:hAnsi="Calibri Light" w:cs="Candara"/>
                <w:b/>
                <w:color w:val="000000"/>
                <w:szCs w:val="28"/>
              </w:rPr>
              <w:t xml:space="preserve"> (BAC+5</w:t>
            </w:r>
            <w:r w:rsidRPr="000626B7">
              <w:rPr>
                <w:rFonts w:ascii="Calibri Light" w:hAnsi="Calibri Light" w:cs="Candara"/>
                <w:b/>
                <w:color w:val="000000"/>
                <w:szCs w:val="28"/>
              </w:rPr>
              <w:t>)</w:t>
            </w:r>
          </w:p>
        </w:tc>
      </w:tr>
    </w:tbl>
    <w:p w14:paraId="1FC39945" w14:textId="77777777" w:rsidR="00952FC6" w:rsidRPr="000626B7" w:rsidRDefault="00952FC6" w:rsidP="00952FC6">
      <w:pPr>
        <w:tabs>
          <w:tab w:val="left" w:pos="1040"/>
        </w:tabs>
        <w:spacing w:after="0" w:line="80" w:lineRule="exact"/>
        <w:jc w:val="both"/>
        <w:rPr>
          <w:rFonts w:ascii="Calibri Light" w:hAnsi="Calibri Light" w:cs="Tahoma"/>
          <w:sz w:val="20"/>
          <w:szCs w:val="22"/>
        </w:rPr>
      </w:pPr>
    </w:p>
    <w:p w14:paraId="0562CB0E" w14:textId="77777777" w:rsidR="00952FC6" w:rsidRPr="000626B7" w:rsidRDefault="00952FC6" w:rsidP="00952FC6">
      <w:pPr>
        <w:spacing w:before="29"/>
        <w:ind w:left="705" w:right="1264" w:hanging="705"/>
        <w:rPr>
          <w:rFonts w:ascii="Calibri Light" w:hAnsi="Calibri Light" w:cs="Tahoma"/>
          <w:bCs/>
          <w:sz w:val="20"/>
          <w:szCs w:val="22"/>
        </w:rPr>
      </w:pPr>
    </w:p>
    <w:p w14:paraId="32838122" w14:textId="1B3F039A" w:rsidR="00952FC6" w:rsidRPr="00133682" w:rsidRDefault="00952FC6" w:rsidP="008C3B9A">
      <w:pPr>
        <w:spacing w:before="29"/>
        <w:ind w:left="705" w:right="707" w:hanging="705"/>
        <w:rPr>
          <w:rFonts w:asciiTheme="majorBidi" w:hAnsiTheme="majorBidi" w:cstheme="majorBidi"/>
          <w:iCs/>
          <w:color w:val="000000" w:themeColor="text1"/>
          <w:sz w:val="20"/>
        </w:rPr>
      </w:pP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>20</w:t>
      </w:r>
      <w:r w:rsidR="00FF69C3" w:rsidRPr="00133682">
        <w:rPr>
          <w:rFonts w:asciiTheme="majorBidi" w:hAnsiTheme="majorBidi" w:cstheme="majorBidi"/>
          <w:iCs/>
          <w:color w:val="000000" w:themeColor="text1"/>
          <w:sz w:val="20"/>
        </w:rPr>
        <w:t>1</w:t>
      </w:r>
      <w:r w:rsidR="005D2DE3" w:rsidRPr="00133682">
        <w:rPr>
          <w:rFonts w:asciiTheme="majorBidi" w:hAnsiTheme="majorBidi" w:cstheme="majorBidi"/>
          <w:iCs/>
          <w:color w:val="000000" w:themeColor="text1"/>
          <w:sz w:val="20"/>
        </w:rPr>
        <w:t>4</w:t>
      </w: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>-201</w:t>
      </w:r>
      <w:r w:rsidR="005D2DE3" w:rsidRPr="00133682">
        <w:rPr>
          <w:rFonts w:asciiTheme="majorBidi" w:hAnsiTheme="majorBidi" w:cstheme="majorBidi"/>
          <w:iCs/>
          <w:color w:val="000000" w:themeColor="text1"/>
          <w:sz w:val="20"/>
        </w:rPr>
        <w:t>7</w:t>
      </w: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     </w:t>
      </w:r>
      <w:r w:rsidR="00133682" w:rsidRPr="00474BFA">
        <w:rPr>
          <w:rFonts w:asciiTheme="majorBidi" w:hAnsiTheme="majorBidi" w:cstheme="majorBidi"/>
          <w:iCs/>
          <w:color w:val="000000" w:themeColor="text1"/>
          <w:sz w:val="20"/>
        </w:rPr>
        <w:t xml:space="preserve">Ingénieur d’état </w:t>
      </w:r>
      <w:r w:rsidR="00133682"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à Ecole </w:t>
      </w:r>
      <w:proofErr w:type="spellStart"/>
      <w:r w:rsidR="00133682" w:rsidRPr="00133682">
        <w:rPr>
          <w:rFonts w:asciiTheme="majorBidi" w:hAnsiTheme="majorBidi" w:cstheme="majorBidi"/>
          <w:iCs/>
          <w:color w:val="000000" w:themeColor="text1"/>
          <w:sz w:val="20"/>
        </w:rPr>
        <w:t>Mohammadia</w:t>
      </w:r>
      <w:proofErr w:type="spellEnd"/>
      <w:r w:rsidR="00133682"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 d’Ingénieur, Maroc</w:t>
      </w:r>
    </w:p>
    <w:p w14:paraId="162617F4" w14:textId="2B46A552" w:rsidR="00952FC6" w:rsidRPr="00133682" w:rsidRDefault="00952FC6" w:rsidP="00133682">
      <w:pPr>
        <w:spacing w:before="29"/>
        <w:ind w:right="707"/>
        <w:rPr>
          <w:rFonts w:asciiTheme="majorBidi" w:hAnsiTheme="majorBidi" w:cstheme="majorBidi"/>
          <w:iCs/>
          <w:color w:val="000000" w:themeColor="text1"/>
          <w:sz w:val="20"/>
        </w:rPr>
      </w:pP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>20</w:t>
      </w:r>
      <w:r w:rsidR="00FF69C3" w:rsidRPr="00133682">
        <w:rPr>
          <w:rFonts w:asciiTheme="majorBidi" w:hAnsiTheme="majorBidi" w:cstheme="majorBidi"/>
          <w:iCs/>
          <w:color w:val="000000" w:themeColor="text1"/>
          <w:sz w:val="20"/>
        </w:rPr>
        <w:t>1</w:t>
      </w:r>
      <w:r w:rsidR="005D2DE3" w:rsidRPr="00133682">
        <w:rPr>
          <w:rFonts w:asciiTheme="majorBidi" w:hAnsiTheme="majorBidi" w:cstheme="majorBidi"/>
          <w:iCs/>
          <w:color w:val="000000" w:themeColor="text1"/>
          <w:sz w:val="20"/>
        </w:rPr>
        <w:t>2</w:t>
      </w: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>-20</w:t>
      </w:r>
      <w:r w:rsidR="00FF69C3" w:rsidRPr="00133682">
        <w:rPr>
          <w:rFonts w:asciiTheme="majorBidi" w:hAnsiTheme="majorBidi" w:cstheme="majorBidi"/>
          <w:iCs/>
          <w:color w:val="000000" w:themeColor="text1"/>
          <w:sz w:val="20"/>
        </w:rPr>
        <w:t>1</w:t>
      </w:r>
      <w:r w:rsidR="005D2DE3" w:rsidRPr="00133682">
        <w:rPr>
          <w:rFonts w:asciiTheme="majorBidi" w:hAnsiTheme="majorBidi" w:cstheme="majorBidi"/>
          <w:iCs/>
          <w:color w:val="000000" w:themeColor="text1"/>
          <w:sz w:val="20"/>
        </w:rPr>
        <w:t>4</w:t>
      </w: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      </w:t>
      </w:r>
      <w:r w:rsidR="00133682" w:rsidRPr="00474BFA">
        <w:rPr>
          <w:rFonts w:asciiTheme="majorBidi" w:hAnsiTheme="majorBidi" w:cstheme="majorBidi"/>
          <w:iCs/>
          <w:color w:val="000000" w:themeColor="text1"/>
          <w:sz w:val="20"/>
        </w:rPr>
        <w:t xml:space="preserve">Deug en Sciences Mathématiques, </w:t>
      </w:r>
      <w:r w:rsidR="00133682">
        <w:rPr>
          <w:rFonts w:asciiTheme="majorBidi" w:hAnsiTheme="majorBidi" w:cstheme="majorBidi"/>
          <w:iCs/>
          <w:color w:val="000000" w:themeColor="text1"/>
          <w:sz w:val="20"/>
        </w:rPr>
        <w:t>Mention</w:t>
      </w:r>
      <w:r w:rsidR="00133682" w:rsidRPr="00474BFA">
        <w:rPr>
          <w:rFonts w:asciiTheme="majorBidi" w:hAnsiTheme="majorBidi" w:cstheme="majorBidi"/>
          <w:iCs/>
          <w:color w:val="000000" w:themeColor="text1"/>
          <w:sz w:val="20"/>
        </w:rPr>
        <w:t xml:space="preserve"> Bien</w:t>
      </w:r>
      <w:r w:rsidR="00133682"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 à l'</w:t>
      </w:r>
      <w:r w:rsidR="00133682">
        <w:rPr>
          <w:rFonts w:asciiTheme="majorBidi" w:hAnsiTheme="majorBidi" w:cstheme="majorBidi"/>
          <w:iCs/>
          <w:color w:val="000000" w:themeColor="text1"/>
          <w:sz w:val="20"/>
        </w:rPr>
        <w:t>Université Mohamed V de Rabat, Maroc</w:t>
      </w:r>
    </w:p>
    <w:p w14:paraId="2D956132" w14:textId="547FAABD" w:rsidR="00133682" w:rsidRPr="00133682" w:rsidRDefault="005D2DE3" w:rsidP="00133682">
      <w:pPr>
        <w:tabs>
          <w:tab w:val="left" w:pos="2835"/>
        </w:tabs>
        <w:jc w:val="both"/>
        <w:rPr>
          <w:rFonts w:asciiTheme="majorBidi" w:hAnsiTheme="majorBidi" w:cstheme="majorBidi"/>
          <w:iCs/>
          <w:color w:val="000000" w:themeColor="text1"/>
          <w:sz w:val="20"/>
        </w:rPr>
      </w:pPr>
      <w:r w:rsidRPr="00133682">
        <w:rPr>
          <w:rFonts w:asciiTheme="majorBidi" w:hAnsiTheme="majorBidi" w:cstheme="majorBidi"/>
          <w:iCs/>
          <w:color w:val="000000" w:themeColor="text1"/>
          <w:sz w:val="20"/>
        </w:rPr>
        <w:t>2012</w:t>
      </w:r>
      <w:r w:rsid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          </w:t>
      </w:r>
      <w:r w:rsidR="00FF69C3"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     </w:t>
      </w:r>
      <w:r w:rsidR="00952FC6" w:rsidRPr="00133682">
        <w:rPr>
          <w:rFonts w:asciiTheme="majorBidi" w:hAnsiTheme="majorBidi" w:cstheme="majorBidi"/>
          <w:iCs/>
          <w:color w:val="000000" w:themeColor="text1"/>
          <w:sz w:val="20"/>
        </w:rPr>
        <w:t xml:space="preserve">Diplôme </w:t>
      </w:r>
      <w:r w:rsidR="00133682" w:rsidRPr="00133682">
        <w:rPr>
          <w:rFonts w:asciiTheme="majorBidi" w:hAnsiTheme="majorBidi" w:cstheme="majorBidi"/>
          <w:iCs/>
          <w:color w:val="000000" w:themeColor="text1"/>
          <w:sz w:val="20"/>
        </w:rPr>
        <w:t>Baccalauréat en sciences mathématiques (B)</w:t>
      </w:r>
      <w:r w:rsidR="00133682">
        <w:rPr>
          <w:rFonts w:asciiTheme="majorBidi" w:hAnsiTheme="majorBidi" w:cstheme="majorBidi"/>
          <w:iCs/>
          <w:color w:val="000000" w:themeColor="text1"/>
          <w:sz w:val="20"/>
        </w:rPr>
        <w:t>, Maroc</w:t>
      </w:r>
    </w:p>
    <w:p w14:paraId="67ABC241" w14:textId="16338C64" w:rsidR="00D766A4" w:rsidRPr="000626B7" w:rsidRDefault="00D766A4" w:rsidP="00133682"/>
    <w:sectPr w:rsidR="00D766A4" w:rsidRPr="000626B7" w:rsidSect="009D3486">
      <w:headerReference w:type="default" r:id="rId7"/>
      <w:footerReference w:type="default" r:id="rId8"/>
      <w:pgSz w:w="11906" w:h="16838"/>
      <w:pgMar w:top="964" w:right="1134" w:bottom="851" w:left="1134" w:header="567" w:footer="329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10AEA7" w14:textId="77777777" w:rsidR="002D787D" w:rsidRDefault="002D787D">
      <w:pPr>
        <w:spacing w:after="0"/>
      </w:pPr>
      <w:r>
        <w:separator/>
      </w:r>
    </w:p>
  </w:endnote>
  <w:endnote w:type="continuationSeparator" w:id="0">
    <w:p w14:paraId="5D68EBAD" w14:textId="77777777" w:rsidR="002D787D" w:rsidRDefault="002D78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elvetica Neue">
    <w:charset w:val="00"/>
    <w:family w:val="auto"/>
    <w:pitch w:val="variable"/>
    <w:sig w:usb0="8000027F" w:usb1="0000000A" w:usb2="00000000" w:usb3="00000000" w:csb0="000000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ato Regular">
    <w:altName w:val="Calibri"/>
    <w:charset w:val="00"/>
    <w:family w:val="auto"/>
    <w:pitch w:val="variable"/>
    <w:sig w:usb0="A00000AF" w:usb1="5000604B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E0A41" w14:textId="77777777" w:rsidR="00BB11AA" w:rsidRDefault="00BB11AA" w:rsidP="00735261">
    <w:pPr>
      <w:pStyle w:val="Footer"/>
      <w:tabs>
        <w:tab w:val="clear" w:pos="9072"/>
        <w:tab w:val="left" w:pos="1680"/>
        <w:tab w:val="right" w:pos="9356"/>
      </w:tabs>
      <w:spacing w:after="0"/>
      <w:ind w:right="-142"/>
      <w:jc w:val="center"/>
      <w:rPr>
        <w:rFonts w:ascii="Lato Regular" w:hAnsi="Lato Regular"/>
        <w:bCs/>
        <w:color w:val="1F497D"/>
        <w:sz w:val="16"/>
        <w:szCs w:val="16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8717"/>
      <w:gridCol w:w="921"/>
    </w:tblGrid>
    <w:tr w:rsidR="00BB11AA" w:rsidRPr="00A13CCB" w14:paraId="78B849D9" w14:textId="77777777" w:rsidTr="001108D9">
      <w:trPr>
        <w:trHeight w:val="845"/>
      </w:trPr>
      <w:tc>
        <w:tcPr>
          <w:tcW w:w="8897" w:type="dxa"/>
          <w:shd w:val="clear" w:color="auto" w:fill="auto"/>
        </w:tcPr>
        <w:p w14:paraId="67FF4D33" w14:textId="74FF6A73" w:rsidR="00BB11AA" w:rsidRPr="00A13CCB" w:rsidRDefault="00BB11AA" w:rsidP="00A13CCB">
          <w:pPr>
            <w:pStyle w:val="Footer"/>
            <w:tabs>
              <w:tab w:val="clear" w:pos="9072"/>
              <w:tab w:val="left" w:pos="1680"/>
              <w:tab w:val="right" w:pos="9356"/>
            </w:tabs>
            <w:spacing w:after="0" w:line="192" w:lineRule="auto"/>
            <w:ind w:right="-142"/>
            <w:rPr>
              <w:rFonts w:ascii="Lato Regular" w:hAnsi="Lato Regular"/>
              <w:bCs/>
              <w:color w:val="1F497D"/>
              <w:sz w:val="18"/>
              <w:szCs w:val="16"/>
            </w:rPr>
          </w:pPr>
        </w:p>
      </w:tc>
      <w:tc>
        <w:tcPr>
          <w:tcW w:w="927" w:type="dxa"/>
          <w:shd w:val="clear" w:color="auto" w:fill="auto"/>
        </w:tcPr>
        <w:p w14:paraId="62EBF3C5" w14:textId="77777777" w:rsidR="00BB11AA" w:rsidRPr="00A13CCB" w:rsidRDefault="00BB11AA" w:rsidP="00A13CCB">
          <w:pPr>
            <w:pStyle w:val="Footer"/>
            <w:tabs>
              <w:tab w:val="clear" w:pos="9072"/>
              <w:tab w:val="left" w:pos="1680"/>
              <w:tab w:val="right" w:pos="9356"/>
            </w:tabs>
            <w:spacing w:after="0" w:line="192" w:lineRule="auto"/>
            <w:ind w:right="-142"/>
            <w:rPr>
              <w:bCs/>
              <w:iCs/>
              <w:color w:val="1F497D"/>
              <w:sz w:val="18"/>
              <w:szCs w:val="18"/>
            </w:rPr>
          </w:pPr>
        </w:p>
        <w:p w14:paraId="273F286A" w14:textId="6B519E13" w:rsidR="00BB11AA" w:rsidRPr="00A13CCB" w:rsidRDefault="00BB11AA" w:rsidP="00A13CCB">
          <w:pPr>
            <w:pStyle w:val="Footer"/>
            <w:tabs>
              <w:tab w:val="clear" w:pos="9072"/>
              <w:tab w:val="left" w:pos="1680"/>
              <w:tab w:val="right" w:pos="9356"/>
            </w:tabs>
            <w:spacing w:after="0" w:line="192" w:lineRule="auto"/>
            <w:ind w:right="-142"/>
            <w:rPr>
              <w:rStyle w:val="PageNumber"/>
              <w:bCs/>
              <w:iCs/>
              <w:color w:val="1F497D"/>
              <w:sz w:val="18"/>
              <w:szCs w:val="18"/>
            </w:rPr>
          </w:pPr>
          <w:r w:rsidRPr="00A13CCB">
            <w:rPr>
              <w:bCs/>
              <w:iCs/>
              <w:color w:val="1F497D"/>
              <w:sz w:val="18"/>
              <w:szCs w:val="18"/>
            </w:rPr>
            <w:t xml:space="preserve">Page : </w:t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fldChar w:fldCharType="begin"/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instrText xml:space="preserve">PAGE </w:instrText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fldChar w:fldCharType="separate"/>
          </w:r>
          <w:r w:rsidR="00CF1845">
            <w:rPr>
              <w:rStyle w:val="PageNumber"/>
              <w:bCs/>
              <w:iCs/>
              <w:noProof/>
              <w:color w:val="1F497D"/>
              <w:sz w:val="18"/>
              <w:szCs w:val="18"/>
            </w:rPr>
            <w:t>4</w:t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fldChar w:fldCharType="end"/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t>/</w:t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fldChar w:fldCharType="begin"/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instrText xml:space="preserve">NUMPAGES </w:instrText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fldChar w:fldCharType="separate"/>
          </w:r>
          <w:r w:rsidR="00CF1845">
            <w:rPr>
              <w:rStyle w:val="PageNumber"/>
              <w:bCs/>
              <w:iCs/>
              <w:noProof/>
              <w:color w:val="1F497D"/>
              <w:sz w:val="18"/>
              <w:szCs w:val="18"/>
            </w:rPr>
            <w:t>4</w:t>
          </w:r>
          <w:r w:rsidRPr="00A13CCB">
            <w:rPr>
              <w:rStyle w:val="PageNumber"/>
              <w:bCs/>
              <w:iCs/>
              <w:color w:val="1F497D"/>
              <w:sz w:val="18"/>
              <w:szCs w:val="18"/>
            </w:rPr>
            <w:fldChar w:fldCharType="end"/>
          </w:r>
        </w:p>
        <w:p w14:paraId="6D98A12B" w14:textId="77777777" w:rsidR="00BB11AA" w:rsidRPr="00A13CCB" w:rsidRDefault="00BB11AA" w:rsidP="00A13CCB">
          <w:pPr>
            <w:pStyle w:val="Footer"/>
            <w:tabs>
              <w:tab w:val="clear" w:pos="9072"/>
              <w:tab w:val="left" w:pos="1680"/>
              <w:tab w:val="right" w:pos="9356"/>
            </w:tabs>
            <w:spacing w:after="0" w:line="192" w:lineRule="auto"/>
            <w:ind w:right="-142"/>
            <w:rPr>
              <w:rFonts w:ascii="Lato Regular" w:hAnsi="Lato Regular"/>
              <w:bCs/>
              <w:color w:val="1F497D"/>
              <w:sz w:val="18"/>
              <w:szCs w:val="16"/>
            </w:rPr>
          </w:pPr>
        </w:p>
      </w:tc>
    </w:tr>
  </w:tbl>
  <w:p w14:paraId="2946DB82" w14:textId="77777777" w:rsidR="00BB11AA" w:rsidRPr="00735261" w:rsidRDefault="00BB11AA" w:rsidP="001108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9ED5EA" w14:textId="77777777" w:rsidR="002D787D" w:rsidRDefault="002D787D">
      <w:pPr>
        <w:spacing w:after="0"/>
      </w:pPr>
      <w:r>
        <w:separator/>
      </w:r>
    </w:p>
  </w:footnote>
  <w:footnote w:type="continuationSeparator" w:id="0">
    <w:p w14:paraId="2B27CB6B" w14:textId="77777777" w:rsidR="002D787D" w:rsidRDefault="002D78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263E8" w14:textId="646FFDA5" w:rsidR="00FE1700" w:rsidRDefault="00BB11AA" w:rsidP="00FE1700">
    <w:pPr>
      <w:pStyle w:val="Header"/>
      <w:pBdr>
        <w:bottom w:val="single" w:sz="4" w:space="1" w:color="2E74B5"/>
      </w:pBdr>
      <w:spacing w:line="192" w:lineRule="auto"/>
      <w:rPr>
        <w:color w:val="1F4E79"/>
        <w:sz w:val="20"/>
      </w:rPr>
    </w:pPr>
    <w:r w:rsidRPr="001B2346">
      <w:rPr>
        <w:noProof/>
        <w:color w:val="1F4E79"/>
        <w:sz w:val="20"/>
        <w:lang w:eastAsia="fr-FR"/>
      </w:rPr>
      <w:drawing>
        <wp:anchor distT="0" distB="0" distL="114300" distR="114300" simplePos="0" relativeHeight="251659776" behindDoc="0" locked="0" layoutInCell="1" allowOverlap="1" wp14:anchorId="79D286DA" wp14:editId="07777777">
          <wp:simplePos x="0" y="0"/>
          <wp:positionH relativeFrom="margin">
            <wp:posOffset>2543175</wp:posOffset>
          </wp:positionH>
          <wp:positionV relativeFrom="paragraph">
            <wp:posOffset>10795</wp:posOffset>
          </wp:positionV>
          <wp:extent cx="1031240" cy="287020"/>
          <wp:effectExtent l="0" t="0" r="0" b="0"/>
          <wp:wrapNone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6" t="37573" r="12131" b="35474"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287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B2346" w:rsidRPr="001B2346">
      <w:rPr>
        <w:color w:val="1F4E79"/>
        <w:sz w:val="20"/>
      </w:rPr>
      <w:t>2 années</w:t>
    </w:r>
    <w:r w:rsidRPr="001B2346">
      <w:rPr>
        <w:color w:val="1F4E79"/>
        <w:sz w:val="20"/>
      </w:rPr>
      <w:t xml:space="preserve"> </w:t>
    </w:r>
    <w:r w:rsidR="001011BA">
      <w:rPr>
        <w:color w:val="1F4E79"/>
        <w:sz w:val="20"/>
      </w:rPr>
      <w:t>/BZ</w:t>
    </w:r>
    <w:r w:rsidRPr="001108D9">
      <w:rPr>
        <w:color w:val="1F4E79"/>
        <w:sz w:val="20"/>
      </w:rPr>
      <w:t xml:space="preserve"> </w:t>
    </w:r>
    <w:r>
      <w:rPr>
        <w:color w:val="1F4E79"/>
        <w:sz w:val="20"/>
      </w:rPr>
      <w:t>–</w:t>
    </w:r>
    <w:r w:rsidR="00ED44EA">
      <w:rPr>
        <w:color w:val="1F4E79"/>
        <w:sz w:val="20"/>
      </w:rPr>
      <w:t xml:space="preserve"> </w:t>
    </w:r>
    <w:proofErr w:type="spellStart"/>
    <w:r w:rsidR="00ED44EA">
      <w:rPr>
        <w:color w:val="1F4E79"/>
        <w:sz w:val="20"/>
      </w:rPr>
      <w:t>Big</w:t>
    </w:r>
    <w:proofErr w:type="spellEnd"/>
    <w:r w:rsidR="00ED44EA">
      <w:rPr>
        <w:color w:val="1F4E79"/>
        <w:sz w:val="20"/>
      </w:rPr>
      <w:t xml:space="preserve"> data</w:t>
    </w:r>
  </w:p>
  <w:p w14:paraId="175A983A" w14:textId="77777777" w:rsidR="00955831" w:rsidRPr="00900BEC" w:rsidRDefault="00955831" w:rsidP="00900BEC">
    <w:pPr>
      <w:pStyle w:val="Header"/>
      <w:pBdr>
        <w:bottom w:val="single" w:sz="4" w:space="1" w:color="2E74B5"/>
      </w:pBdr>
      <w:spacing w:line="192" w:lineRule="auto"/>
      <w:rPr>
        <w:color w:val="1F4E79"/>
        <w:sz w:val="20"/>
      </w:rPr>
    </w:pPr>
  </w:p>
  <w:p w14:paraId="519730AF" w14:textId="77777777" w:rsidR="00BB11AA" w:rsidRDefault="00BB11AA">
    <w:pPr>
      <w:pStyle w:val="Header"/>
      <w:widowControl/>
      <w:tabs>
        <w:tab w:val="clear" w:pos="9072"/>
        <w:tab w:val="right" w:pos="2268"/>
        <w:tab w:val="left" w:pos="6804"/>
      </w:tabs>
      <w:spacing w:after="0"/>
    </w:pPr>
    <w:r>
      <w:rPr>
        <w:i/>
        <w:iCs/>
        <w:sz w:val="18"/>
        <w:szCs w:val="18"/>
      </w:rPr>
      <w:t xml:space="preserve">                                                                                                                </w:t>
    </w:r>
    <w:r>
      <w:rPr>
        <w:szCs w:val="24"/>
      </w:rPr>
      <w:t xml:space="preserve">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6pt;height:9pt" o:bullet="t" filled="t">
        <v:fill color2="black"/>
        <v:imagedata r:id="rId1" o:title=""/>
      </v:shape>
    </w:pict>
  </w:numPicBullet>
  <w:abstractNum w:abstractNumId="0">
    <w:nsid w:val="FFFFFF1D"/>
    <w:multiLevelType w:val="multilevel"/>
    <w:tmpl w:val="87D0DA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>
    <w:nsid w:val="00000002"/>
    <w:multiLevelType w:val="multilevel"/>
    <w:tmpl w:val="00000002"/>
    <w:name w:val="WW8Num4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1076" w:hanging="360"/>
      </w:pPr>
      <w:rPr>
        <w:rFonts w:ascii="Symbol" w:hAnsi="Symbol" w:cs="Symbol" w:hint="default"/>
        <w:sz w:val="20"/>
        <w:szCs w:val="22"/>
      </w:rPr>
    </w:lvl>
    <w:lvl w:ilvl="1">
      <w:start w:val="1"/>
      <w:numFmt w:val="bullet"/>
      <w:lvlText w:val=""/>
      <w:lvlJc w:val="left"/>
      <w:pPr>
        <w:tabs>
          <w:tab w:val="num" w:pos="-716"/>
        </w:tabs>
        <w:ind w:left="716" w:hanging="360"/>
      </w:pPr>
      <w:rPr>
        <w:rFonts w:ascii="Wingdings" w:hAnsi="Wingdings" w:cs="Symbol"/>
      </w:rPr>
    </w:lvl>
    <w:lvl w:ilvl="2">
      <w:start w:val="1"/>
      <w:numFmt w:val="bullet"/>
      <w:lvlText w:val=""/>
      <w:lvlJc w:val="left"/>
      <w:pPr>
        <w:tabs>
          <w:tab w:val="num" w:pos="-356"/>
        </w:tabs>
        <w:ind w:left="356" w:hanging="360"/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4"/>
        </w:tabs>
        <w:ind w:left="4" w:hanging="360"/>
      </w:pPr>
      <w:rPr>
        <w:rFonts w:ascii="Symbol" w:hAnsi="Symbol" w:cs="Symbol"/>
        <w:b w:val="0"/>
        <w:i w:val="0"/>
        <w:strike w:val="0"/>
        <w:dstrike w:val="0"/>
        <w:color w:val="auto"/>
        <w:sz w:val="18"/>
        <w:u w:val="none"/>
      </w:rPr>
    </w:lvl>
    <w:lvl w:ilvl="4">
      <w:start w:val="1"/>
      <w:numFmt w:val="bullet"/>
      <w:lvlText w:val=""/>
      <w:lvlJc w:val="left"/>
      <w:pPr>
        <w:tabs>
          <w:tab w:val="num" w:pos="364"/>
        </w:tabs>
        <w:ind w:left="364" w:hanging="360"/>
      </w:pPr>
      <w:rPr>
        <w:rFonts w:ascii="Symbol" w:hAnsi="Symbol" w:cs="Symbol"/>
        <w:b w:val="0"/>
        <w:i w:val="0"/>
        <w:strike w:val="0"/>
        <w:dstrike w:val="0"/>
        <w:color w:val="auto"/>
        <w:sz w:val="18"/>
        <w:u w:val="none"/>
      </w:rPr>
    </w:lvl>
    <w:lvl w:ilvl="5">
      <w:start w:val="1"/>
      <w:numFmt w:val="bullet"/>
      <w:lvlText w:val=""/>
      <w:lvlJc w:val="left"/>
      <w:pPr>
        <w:tabs>
          <w:tab w:val="num" w:pos="724"/>
        </w:tabs>
        <w:ind w:left="724" w:hanging="360"/>
      </w:pPr>
      <w:rPr>
        <w:rFonts w:ascii="Wingdings" w:hAnsi="Wingdings" w:cs="Symbol"/>
      </w:rPr>
    </w:lvl>
    <w:lvl w:ilvl="6">
      <w:start w:val="1"/>
      <w:numFmt w:val="bullet"/>
      <w:lvlText w:val=""/>
      <w:lvlJc w:val="left"/>
      <w:pPr>
        <w:tabs>
          <w:tab w:val="num" w:pos="1084"/>
        </w:tabs>
        <w:ind w:left="1084" w:hanging="360"/>
      </w:pPr>
      <w:rPr>
        <w:rFonts w:ascii="Wingdings" w:hAnsi="Wingdings" w:cs="Symbol"/>
      </w:rPr>
    </w:lvl>
    <w:lvl w:ilvl="7">
      <w:start w:val="1"/>
      <w:numFmt w:val="bullet"/>
      <w:lvlText w:val=""/>
      <w:lvlJc w:val="left"/>
      <w:pPr>
        <w:tabs>
          <w:tab w:val="num" w:pos="1444"/>
        </w:tabs>
        <w:ind w:left="1444" w:hanging="360"/>
      </w:pPr>
      <w:rPr>
        <w:rFonts w:ascii="Symbol" w:hAnsi="Symbol" w:cs="Symbol"/>
        <w:b w:val="0"/>
        <w:i w:val="0"/>
        <w:strike w:val="0"/>
        <w:dstrike w:val="0"/>
        <w:color w:val="auto"/>
        <w:sz w:val="18"/>
        <w:u w:val="none"/>
      </w:rPr>
    </w:lvl>
    <w:lvl w:ilvl="8">
      <w:start w:val="1"/>
      <w:numFmt w:val="bullet"/>
      <w:lvlText w:val=""/>
      <w:lvlJc w:val="left"/>
      <w:pPr>
        <w:tabs>
          <w:tab w:val="num" w:pos="1804"/>
        </w:tabs>
        <w:ind w:left="1804" w:hanging="360"/>
      </w:pPr>
      <w:rPr>
        <w:rFonts w:ascii="Symbol" w:hAnsi="Symbol" w:cs="Symbol"/>
        <w:b w:val="0"/>
        <w:i w:val="0"/>
        <w:strike w:val="0"/>
        <w:dstrike w:val="0"/>
        <w:color w:val="auto"/>
        <w:sz w:val="18"/>
        <w:u w:val="none"/>
      </w:rPr>
    </w:lvl>
  </w:abstractNum>
  <w:abstractNum w:abstractNumId="3">
    <w:nsid w:val="00000003"/>
    <w:multiLevelType w:val="singleLevel"/>
    <w:tmpl w:val="00000003"/>
    <w:name w:val="WW8Num10"/>
    <w:lvl w:ilvl="0">
      <w:start w:val="1"/>
      <w:numFmt w:val="bullet"/>
      <w:pStyle w:val="Style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nsid w:val="00000004"/>
    <w:multiLevelType w:val="singleLevel"/>
    <w:tmpl w:val="00000004"/>
    <w:name w:val="WW8Num17"/>
    <w:lvl w:ilvl="0">
      <w:start w:val="1"/>
      <w:numFmt w:val="bullet"/>
      <w:pStyle w:val="proj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5">
    <w:nsid w:val="00000005"/>
    <w:multiLevelType w:val="singleLevel"/>
    <w:tmpl w:val="00000005"/>
    <w:name w:val="WW8Num21"/>
    <w:lvl w:ilvl="0">
      <w:start w:val="1"/>
      <w:numFmt w:val="bullet"/>
      <w:pStyle w:val="Enum1cv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>
    <w:nsid w:val="00000006"/>
    <w:multiLevelType w:val="singleLevel"/>
    <w:tmpl w:val="00000006"/>
    <w:name w:val="WW8Num23"/>
    <w:lvl w:ilvl="0">
      <w:start w:val="1"/>
      <w:numFmt w:val="bullet"/>
      <w:pStyle w:val="Style4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7">
    <w:nsid w:val="027B5223"/>
    <w:multiLevelType w:val="hybridMultilevel"/>
    <w:tmpl w:val="19F65A5E"/>
    <w:lvl w:ilvl="0" w:tplc="23001C8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923823"/>
    <w:multiLevelType w:val="hybridMultilevel"/>
    <w:tmpl w:val="983A5C32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Vivaldi" w:hAnsi="Vivaldi" w:hint="default"/>
        <w:color w:val="0070C0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0EC5536C"/>
    <w:multiLevelType w:val="multilevel"/>
    <w:tmpl w:val="60F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FB3B8C"/>
    <w:multiLevelType w:val="hybridMultilevel"/>
    <w:tmpl w:val="8A1AA456"/>
    <w:lvl w:ilvl="0" w:tplc="040C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1">
    <w:nsid w:val="119073AF"/>
    <w:multiLevelType w:val="hybridMultilevel"/>
    <w:tmpl w:val="C85896C2"/>
    <w:lvl w:ilvl="0" w:tplc="0409000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92317C"/>
    <w:multiLevelType w:val="hybridMultilevel"/>
    <w:tmpl w:val="542CAC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B47314"/>
    <w:multiLevelType w:val="hybridMultilevel"/>
    <w:tmpl w:val="1C740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0E2C3A"/>
    <w:multiLevelType w:val="hybridMultilevel"/>
    <w:tmpl w:val="A46C347E"/>
    <w:lvl w:ilvl="0" w:tplc="59AEFA22">
      <w:start w:val="1"/>
      <w:numFmt w:val="bullet"/>
      <w:lvlText w:val="o"/>
      <w:lvlJc w:val="left"/>
      <w:pPr>
        <w:ind w:left="2135" w:hanging="360"/>
      </w:pPr>
      <w:rPr>
        <w:rFonts w:ascii="Vivaldi" w:hAnsi="Vivaldi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5">
    <w:nsid w:val="447B5B22"/>
    <w:multiLevelType w:val="hybridMultilevel"/>
    <w:tmpl w:val="E0223BCE"/>
    <w:lvl w:ilvl="0" w:tplc="C122E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7CD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4C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0C2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A8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2B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42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8F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6A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2C7DCD"/>
    <w:multiLevelType w:val="hybridMultilevel"/>
    <w:tmpl w:val="47087F6A"/>
    <w:lvl w:ilvl="0" w:tplc="0409000F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90019">
      <w:numFmt w:val="bullet"/>
      <w:lvlText w:val="-"/>
      <w:lvlJc w:val="left"/>
      <w:pPr>
        <w:tabs>
          <w:tab w:val="num" w:pos="3945"/>
        </w:tabs>
        <w:ind w:left="3945" w:hanging="360"/>
      </w:pPr>
      <w:rPr>
        <w:rFonts w:ascii="Times New Roman" w:eastAsia="Times New Roman" w:hAnsi="Times New Roman" w:cs="Times New Roman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7">
    <w:nsid w:val="5A006CE7"/>
    <w:multiLevelType w:val="multilevel"/>
    <w:tmpl w:val="34DC3B30"/>
    <w:lvl w:ilvl="0">
      <w:start w:val="1"/>
      <w:numFmt w:val="bullet"/>
      <w:lvlText w:val="o"/>
      <w:lvlJc w:val="left"/>
      <w:pPr>
        <w:ind w:left="1068" w:hanging="360"/>
      </w:pPr>
      <w:rPr>
        <w:rFonts w:ascii="Vivaldi" w:hAnsi="Vivaldi" w:cs="Vivaldi" w:hint="default"/>
        <w:color w:val="0070C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18">
    <w:nsid w:val="71AD40A9"/>
    <w:multiLevelType w:val="hybridMultilevel"/>
    <w:tmpl w:val="AD18E0B4"/>
    <w:lvl w:ilvl="0" w:tplc="2C20378E">
      <w:numFmt w:val="bullet"/>
      <w:lvlText w:val="-"/>
      <w:lvlJc w:val="left"/>
      <w:pPr>
        <w:ind w:left="15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9">
    <w:nsid w:val="77901A4F"/>
    <w:multiLevelType w:val="hybridMultilevel"/>
    <w:tmpl w:val="4D623D12"/>
    <w:lvl w:ilvl="0" w:tplc="2424BCFA">
      <w:numFmt w:val="bullet"/>
      <w:lvlText w:val="-"/>
      <w:lvlJc w:val="left"/>
      <w:pPr>
        <w:ind w:left="12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>
    <w:nsid w:val="790E5329"/>
    <w:multiLevelType w:val="hybridMultilevel"/>
    <w:tmpl w:val="22822E0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A7B1C4E"/>
    <w:multiLevelType w:val="hybridMultilevel"/>
    <w:tmpl w:val="E522CBEC"/>
    <w:lvl w:ilvl="0" w:tplc="F19A4FB2">
      <w:start w:val="508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EA1472"/>
    <w:multiLevelType w:val="hybridMultilevel"/>
    <w:tmpl w:val="2B189A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0"/>
  </w:num>
  <w:num w:numId="9">
    <w:abstractNumId w:val="19"/>
  </w:num>
  <w:num w:numId="10">
    <w:abstractNumId w:val="18"/>
  </w:num>
  <w:num w:numId="11">
    <w:abstractNumId w:val="16"/>
  </w:num>
  <w:num w:numId="12">
    <w:abstractNumId w:val="11"/>
  </w:num>
  <w:num w:numId="13">
    <w:abstractNumId w:val="20"/>
  </w:num>
  <w:num w:numId="14">
    <w:abstractNumId w:val="21"/>
  </w:num>
  <w:num w:numId="15">
    <w:abstractNumId w:val="7"/>
  </w:num>
  <w:num w:numId="16">
    <w:abstractNumId w:val="12"/>
  </w:num>
  <w:num w:numId="17">
    <w:abstractNumId w:val="13"/>
  </w:num>
  <w:num w:numId="18">
    <w:abstractNumId w:val="1"/>
  </w:num>
  <w:num w:numId="19">
    <w:abstractNumId w:val="22"/>
  </w:num>
  <w:num w:numId="20">
    <w:abstractNumId w:val="9"/>
  </w:num>
  <w:num w:numId="21">
    <w:abstractNumId w:val="0"/>
  </w:num>
  <w:num w:numId="22">
    <w:abstractNumId w:val="14"/>
  </w:num>
  <w:num w:numId="23">
    <w:abstractNumId w:val="8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FEB"/>
    <w:rsid w:val="00001354"/>
    <w:rsid w:val="00003012"/>
    <w:rsid w:val="00006041"/>
    <w:rsid w:val="00007F47"/>
    <w:rsid w:val="00011F26"/>
    <w:rsid w:val="0002142E"/>
    <w:rsid w:val="000255CE"/>
    <w:rsid w:val="00027AC9"/>
    <w:rsid w:val="00035726"/>
    <w:rsid w:val="00036379"/>
    <w:rsid w:val="000376A7"/>
    <w:rsid w:val="000506F2"/>
    <w:rsid w:val="000576F8"/>
    <w:rsid w:val="000626B7"/>
    <w:rsid w:val="00080DAC"/>
    <w:rsid w:val="000929C1"/>
    <w:rsid w:val="000C0C0E"/>
    <w:rsid w:val="000C3B63"/>
    <w:rsid w:val="000F0334"/>
    <w:rsid w:val="000F3E3C"/>
    <w:rsid w:val="000F4423"/>
    <w:rsid w:val="001011BA"/>
    <w:rsid w:val="0011063F"/>
    <w:rsid w:val="001108D9"/>
    <w:rsid w:val="00110FC8"/>
    <w:rsid w:val="00117EFB"/>
    <w:rsid w:val="001230C7"/>
    <w:rsid w:val="00133682"/>
    <w:rsid w:val="00134FF3"/>
    <w:rsid w:val="001400BE"/>
    <w:rsid w:val="00140AE8"/>
    <w:rsid w:val="0014695F"/>
    <w:rsid w:val="00151EE3"/>
    <w:rsid w:val="001540E1"/>
    <w:rsid w:val="001875D0"/>
    <w:rsid w:val="001A1D9F"/>
    <w:rsid w:val="001A6F05"/>
    <w:rsid w:val="001B02B4"/>
    <w:rsid w:val="001B2346"/>
    <w:rsid w:val="001B5E41"/>
    <w:rsid w:val="001C2640"/>
    <w:rsid w:val="001C3637"/>
    <w:rsid w:val="001C75F0"/>
    <w:rsid w:val="001D0C78"/>
    <w:rsid w:val="001E12B0"/>
    <w:rsid w:val="001E63B0"/>
    <w:rsid w:val="001F771A"/>
    <w:rsid w:val="00203822"/>
    <w:rsid w:val="002210DA"/>
    <w:rsid w:val="00222E36"/>
    <w:rsid w:val="0022403F"/>
    <w:rsid w:val="00231075"/>
    <w:rsid w:val="00233D77"/>
    <w:rsid w:val="00245EBF"/>
    <w:rsid w:val="00250505"/>
    <w:rsid w:val="00252D1E"/>
    <w:rsid w:val="0025478F"/>
    <w:rsid w:val="0026552A"/>
    <w:rsid w:val="002702BC"/>
    <w:rsid w:val="00291DAF"/>
    <w:rsid w:val="00294B97"/>
    <w:rsid w:val="002A21D1"/>
    <w:rsid w:val="002A3BB6"/>
    <w:rsid w:val="002C0044"/>
    <w:rsid w:val="002C512A"/>
    <w:rsid w:val="002D4312"/>
    <w:rsid w:val="002D5B73"/>
    <w:rsid w:val="002D787D"/>
    <w:rsid w:val="002E2BFA"/>
    <w:rsid w:val="002F3FAA"/>
    <w:rsid w:val="002F4B9C"/>
    <w:rsid w:val="002F4E8D"/>
    <w:rsid w:val="002F55B3"/>
    <w:rsid w:val="002F64F7"/>
    <w:rsid w:val="00304E15"/>
    <w:rsid w:val="00307CD5"/>
    <w:rsid w:val="003109D4"/>
    <w:rsid w:val="00317977"/>
    <w:rsid w:val="00317F17"/>
    <w:rsid w:val="00340207"/>
    <w:rsid w:val="003425B3"/>
    <w:rsid w:val="003432BF"/>
    <w:rsid w:val="00343709"/>
    <w:rsid w:val="003524AF"/>
    <w:rsid w:val="00354FAD"/>
    <w:rsid w:val="00356116"/>
    <w:rsid w:val="00365E70"/>
    <w:rsid w:val="00366E2A"/>
    <w:rsid w:val="003722B9"/>
    <w:rsid w:val="003776F0"/>
    <w:rsid w:val="00393604"/>
    <w:rsid w:val="003A1322"/>
    <w:rsid w:val="003A48C8"/>
    <w:rsid w:val="003A7365"/>
    <w:rsid w:val="003B1F7D"/>
    <w:rsid w:val="003C127E"/>
    <w:rsid w:val="003C6D8D"/>
    <w:rsid w:val="003C7C60"/>
    <w:rsid w:val="003D3DE8"/>
    <w:rsid w:val="003D681B"/>
    <w:rsid w:val="003F0E4B"/>
    <w:rsid w:val="003F54F5"/>
    <w:rsid w:val="00401ADB"/>
    <w:rsid w:val="00402E6A"/>
    <w:rsid w:val="004226C2"/>
    <w:rsid w:val="004226C7"/>
    <w:rsid w:val="0042304E"/>
    <w:rsid w:val="004364B8"/>
    <w:rsid w:val="00447D32"/>
    <w:rsid w:val="0045325D"/>
    <w:rsid w:val="00467F35"/>
    <w:rsid w:val="0047529A"/>
    <w:rsid w:val="00475D1B"/>
    <w:rsid w:val="0048150A"/>
    <w:rsid w:val="00490297"/>
    <w:rsid w:val="00495500"/>
    <w:rsid w:val="00497D3A"/>
    <w:rsid w:val="004C1C06"/>
    <w:rsid w:val="004C41FD"/>
    <w:rsid w:val="004D012C"/>
    <w:rsid w:val="004D080D"/>
    <w:rsid w:val="004D15F0"/>
    <w:rsid w:val="004E1578"/>
    <w:rsid w:val="004E19B6"/>
    <w:rsid w:val="005009C0"/>
    <w:rsid w:val="0051007A"/>
    <w:rsid w:val="0051181F"/>
    <w:rsid w:val="00521695"/>
    <w:rsid w:val="00527D56"/>
    <w:rsid w:val="00547CD6"/>
    <w:rsid w:val="0056084E"/>
    <w:rsid w:val="00560E07"/>
    <w:rsid w:val="00560E80"/>
    <w:rsid w:val="005625FF"/>
    <w:rsid w:val="005645F7"/>
    <w:rsid w:val="00572B5F"/>
    <w:rsid w:val="00583AC8"/>
    <w:rsid w:val="005863F4"/>
    <w:rsid w:val="0059778A"/>
    <w:rsid w:val="005B20C3"/>
    <w:rsid w:val="005B601C"/>
    <w:rsid w:val="005C2C8F"/>
    <w:rsid w:val="005C4833"/>
    <w:rsid w:val="005D26C1"/>
    <w:rsid w:val="005D2DE3"/>
    <w:rsid w:val="005E52E9"/>
    <w:rsid w:val="005E6067"/>
    <w:rsid w:val="005F0ECA"/>
    <w:rsid w:val="00602BC0"/>
    <w:rsid w:val="00603794"/>
    <w:rsid w:val="0060453E"/>
    <w:rsid w:val="00604661"/>
    <w:rsid w:val="0061045A"/>
    <w:rsid w:val="00613BB8"/>
    <w:rsid w:val="00622D94"/>
    <w:rsid w:val="00624459"/>
    <w:rsid w:val="006245A5"/>
    <w:rsid w:val="00624F9F"/>
    <w:rsid w:val="00633DBE"/>
    <w:rsid w:val="00633E0E"/>
    <w:rsid w:val="00640288"/>
    <w:rsid w:val="00640FED"/>
    <w:rsid w:val="00664441"/>
    <w:rsid w:val="00685A24"/>
    <w:rsid w:val="00694394"/>
    <w:rsid w:val="006A6F3F"/>
    <w:rsid w:val="006C3048"/>
    <w:rsid w:val="006D1084"/>
    <w:rsid w:val="006D140E"/>
    <w:rsid w:val="006D165E"/>
    <w:rsid w:val="006E359D"/>
    <w:rsid w:val="006E4074"/>
    <w:rsid w:val="006F63FD"/>
    <w:rsid w:val="007004D2"/>
    <w:rsid w:val="00701412"/>
    <w:rsid w:val="00704AEF"/>
    <w:rsid w:val="00715BC9"/>
    <w:rsid w:val="00721687"/>
    <w:rsid w:val="0072676E"/>
    <w:rsid w:val="00732AF1"/>
    <w:rsid w:val="00733BE2"/>
    <w:rsid w:val="00735261"/>
    <w:rsid w:val="00737EB4"/>
    <w:rsid w:val="00774648"/>
    <w:rsid w:val="00775C57"/>
    <w:rsid w:val="00777833"/>
    <w:rsid w:val="00792026"/>
    <w:rsid w:val="00794531"/>
    <w:rsid w:val="007A253A"/>
    <w:rsid w:val="007A2B88"/>
    <w:rsid w:val="007A5C3A"/>
    <w:rsid w:val="007B3046"/>
    <w:rsid w:val="007D31B2"/>
    <w:rsid w:val="007E1B45"/>
    <w:rsid w:val="007E44E2"/>
    <w:rsid w:val="007F6E39"/>
    <w:rsid w:val="00800DA1"/>
    <w:rsid w:val="008060E1"/>
    <w:rsid w:val="008114E2"/>
    <w:rsid w:val="00811EAA"/>
    <w:rsid w:val="008123AF"/>
    <w:rsid w:val="0084345D"/>
    <w:rsid w:val="00846AAD"/>
    <w:rsid w:val="00853AEE"/>
    <w:rsid w:val="0085799D"/>
    <w:rsid w:val="008663A0"/>
    <w:rsid w:val="008712FB"/>
    <w:rsid w:val="00871ACB"/>
    <w:rsid w:val="00874D46"/>
    <w:rsid w:val="00877EBE"/>
    <w:rsid w:val="008813EA"/>
    <w:rsid w:val="00882A91"/>
    <w:rsid w:val="00890655"/>
    <w:rsid w:val="00892078"/>
    <w:rsid w:val="00893614"/>
    <w:rsid w:val="00894B46"/>
    <w:rsid w:val="0089574B"/>
    <w:rsid w:val="008A58B3"/>
    <w:rsid w:val="008B0E49"/>
    <w:rsid w:val="008C0F1B"/>
    <w:rsid w:val="008C38E2"/>
    <w:rsid w:val="008C3B9A"/>
    <w:rsid w:val="008D35D8"/>
    <w:rsid w:val="008D46E1"/>
    <w:rsid w:val="008D7090"/>
    <w:rsid w:val="008E005B"/>
    <w:rsid w:val="008E1C26"/>
    <w:rsid w:val="008F722C"/>
    <w:rsid w:val="00900BEC"/>
    <w:rsid w:val="009034B5"/>
    <w:rsid w:val="00921798"/>
    <w:rsid w:val="00922C67"/>
    <w:rsid w:val="00933FEB"/>
    <w:rsid w:val="00940C57"/>
    <w:rsid w:val="00945406"/>
    <w:rsid w:val="00952FC6"/>
    <w:rsid w:val="00955831"/>
    <w:rsid w:val="009570D5"/>
    <w:rsid w:val="009602ED"/>
    <w:rsid w:val="00960675"/>
    <w:rsid w:val="00965DBC"/>
    <w:rsid w:val="00966A7D"/>
    <w:rsid w:val="00971704"/>
    <w:rsid w:val="00976C94"/>
    <w:rsid w:val="009807E2"/>
    <w:rsid w:val="0098280E"/>
    <w:rsid w:val="0098335C"/>
    <w:rsid w:val="00994484"/>
    <w:rsid w:val="009B0D72"/>
    <w:rsid w:val="009B18DB"/>
    <w:rsid w:val="009B1ACF"/>
    <w:rsid w:val="009B5407"/>
    <w:rsid w:val="009B7239"/>
    <w:rsid w:val="009C3D1F"/>
    <w:rsid w:val="009C68F9"/>
    <w:rsid w:val="009D1E7B"/>
    <w:rsid w:val="009D3486"/>
    <w:rsid w:val="009F17F0"/>
    <w:rsid w:val="009F2220"/>
    <w:rsid w:val="00A00FFB"/>
    <w:rsid w:val="00A13CCB"/>
    <w:rsid w:val="00A14A5B"/>
    <w:rsid w:val="00A15507"/>
    <w:rsid w:val="00A20242"/>
    <w:rsid w:val="00A2361F"/>
    <w:rsid w:val="00A260E1"/>
    <w:rsid w:val="00A275B1"/>
    <w:rsid w:val="00A27C5F"/>
    <w:rsid w:val="00A344ED"/>
    <w:rsid w:val="00A40718"/>
    <w:rsid w:val="00A56358"/>
    <w:rsid w:val="00A62AA1"/>
    <w:rsid w:val="00A70E19"/>
    <w:rsid w:val="00A72F2D"/>
    <w:rsid w:val="00A819DC"/>
    <w:rsid w:val="00A909F3"/>
    <w:rsid w:val="00AB12A3"/>
    <w:rsid w:val="00AB61F5"/>
    <w:rsid w:val="00AB6241"/>
    <w:rsid w:val="00AD3CD0"/>
    <w:rsid w:val="00AD5BBA"/>
    <w:rsid w:val="00AD735E"/>
    <w:rsid w:val="00AE621A"/>
    <w:rsid w:val="00AE78D7"/>
    <w:rsid w:val="00AE7A81"/>
    <w:rsid w:val="00AF2410"/>
    <w:rsid w:val="00AF5071"/>
    <w:rsid w:val="00B07F26"/>
    <w:rsid w:val="00B334E4"/>
    <w:rsid w:val="00B349D2"/>
    <w:rsid w:val="00B358E8"/>
    <w:rsid w:val="00B43BFF"/>
    <w:rsid w:val="00B52941"/>
    <w:rsid w:val="00B5748C"/>
    <w:rsid w:val="00B65A31"/>
    <w:rsid w:val="00B81E70"/>
    <w:rsid w:val="00B82EA3"/>
    <w:rsid w:val="00B86277"/>
    <w:rsid w:val="00B8752B"/>
    <w:rsid w:val="00B9410F"/>
    <w:rsid w:val="00BB11AA"/>
    <w:rsid w:val="00BC262A"/>
    <w:rsid w:val="00BC319C"/>
    <w:rsid w:val="00BC791D"/>
    <w:rsid w:val="00BD0635"/>
    <w:rsid w:val="00BD1636"/>
    <w:rsid w:val="00BD18AA"/>
    <w:rsid w:val="00BD733A"/>
    <w:rsid w:val="00BE10D8"/>
    <w:rsid w:val="00BE5DFC"/>
    <w:rsid w:val="00BF6D7A"/>
    <w:rsid w:val="00C00357"/>
    <w:rsid w:val="00C10B72"/>
    <w:rsid w:val="00C42134"/>
    <w:rsid w:val="00C451D9"/>
    <w:rsid w:val="00C576AB"/>
    <w:rsid w:val="00C57D1E"/>
    <w:rsid w:val="00C620CF"/>
    <w:rsid w:val="00C647B4"/>
    <w:rsid w:val="00C66E83"/>
    <w:rsid w:val="00C7152B"/>
    <w:rsid w:val="00C83294"/>
    <w:rsid w:val="00C843C3"/>
    <w:rsid w:val="00C93ECB"/>
    <w:rsid w:val="00CA518D"/>
    <w:rsid w:val="00CB17A2"/>
    <w:rsid w:val="00CC2F48"/>
    <w:rsid w:val="00CC38FD"/>
    <w:rsid w:val="00CD3E7F"/>
    <w:rsid w:val="00CD6BB1"/>
    <w:rsid w:val="00CE4F7A"/>
    <w:rsid w:val="00CE74AA"/>
    <w:rsid w:val="00CF1845"/>
    <w:rsid w:val="00D007DB"/>
    <w:rsid w:val="00D1555F"/>
    <w:rsid w:val="00D22B3F"/>
    <w:rsid w:val="00D265F7"/>
    <w:rsid w:val="00D332B6"/>
    <w:rsid w:val="00D41B52"/>
    <w:rsid w:val="00D42B96"/>
    <w:rsid w:val="00D4446E"/>
    <w:rsid w:val="00D45475"/>
    <w:rsid w:val="00D53401"/>
    <w:rsid w:val="00D63519"/>
    <w:rsid w:val="00D64865"/>
    <w:rsid w:val="00D73110"/>
    <w:rsid w:val="00D73478"/>
    <w:rsid w:val="00D7434A"/>
    <w:rsid w:val="00D766A4"/>
    <w:rsid w:val="00D85DAF"/>
    <w:rsid w:val="00D92755"/>
    <w:rsid w:val="00DB07C1"/>
    <w:rsid w:val="00DB3BAE"/>
    <w:rsid w:val="00DC5320"/>
    <w:rsid w:val="00DE5AC1"/>
    <w:rsid w:val="00DE725F"/>
    <w:rsid w:val="00DF3084"/>
    <w:rsid w:val="00E072A1"/>
    <w:rsid w:val="00E100C0"/>
    <w:rsid w:val="00E10FE1"/>
    <w:rsid w:val="00E372BB"/>
    <w:rsid w:val="00E47C53"/>
    <w:rsid w:val="00E60871"/>
    <w:rsid w:val="00E6177E"/>
    <w:rsid w:val="00E66C73"/>
    <w:rsid w:val="00E6726E"/>
    <w:rsid w:val="00EA0148"/>
    <w:rsid w:val="00EA3A8C"/>
    <w:rsid w:val="00EB05E4"/>
    <w:rsid w:val="00EB360C"/>
    <w:rsid w:val="00EB3EA5"/>
    <w:rsid w:val="00EB44E2"/>
    <w:rsid w:val="00EC5BB0"/>
    <w:rsid w:val="00ED2226"/>
    <w:rsid w:val="00ED35D6"/>
    <w:rsid w:val="00ED44EA"/>
    <w:rsid w:val="00ED53FF"/>
    <w:rsid w:val="00ED65A7"/>
    <w:rsid w:val="00EE04C7"/>
    <w:rsid w:val="00EE2B06"/>
    <w:rsid w:val="00EE7BF1"/>
    <w:rsid w:val="00EF4B80"/>
    <w:rsid w:val="00F03074"/>
    <w:rsid w:val="00F14D7E"/>
    <w:rsid w:val="00F14D8F"/>
    <w:rsid w:val="00F20647"/>
    <w:rsid w:val="00F36255"/>
    <w:rsid w:val="00F464E4"/>
    <w:rsid w:val="00F510D5"/>
    <w:rsid w:val="00F51451"/>
    <w:rsid w:val="00F56CBB"/>
    <w:rsid w:val="00F675EE"/>
    <w:rsid w:val="00F72F1E"/>
    <w:rsid w:val="00F74FB1"/>
    <w:rsid w:val="00F82F5B"/>
    <w:rsid w:val="00F96F1D"/>
    <w:rsid w:val="00FA5B98"/>
    <w:rsid w:val="00FA7022"/>
    <w:rsid w:val="00FB2FF2"/>
    <w:rsid w:val="00FB3611"/>
    <w:rsid w:val="00FB4931"/>
    <w:rsid w:val="00FC50B2"/>
    <w:rsid w:val="00FC6042"/>
    <w:rsid w:val="00FE0999"/>
    <w:rsid w:val="00FE1700"/>
    <w:rsid w:val="00FE6F99"/>
    <w:rsid w:val="00FF2DDB"/>
    <w:rsid w:val="00FF3880"/>
    <w:rsid w:val="00FF69C3"/>
    <w:rsid w:val="3A658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BB60EED"/>
  <w15:docId w15:val="{5BB11943-0CBA-47BC-8581-83331D6E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9DC"/>
    <w:pPr>
      <w:widowControl w:val="0"/>
      <w:suppressAutoHyphens/>
      <w:overflowPunct w:val="0"/>
      <w:autoSpaceDE w:val="0"/>
      <w:spacing w:after="120"/>
      <w:textAlignment w:val="baseline"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9D3486"/>
    <w:pPr>
      <w:keepNext/>
      <w:pageBreakBefore/>
      <w:numPr>
        <w:numId w:val="2"/>
      </w:numPr>
      <w:pBdr>
        <w:bottom w:val="single" w:sz="4" w:space="1" w:color="000000"/>
      </w:pBdr>
      <w:spacing w:before="120"/>
      <w:outlineLvl w:val="0"/>
    </w:pPr>
    <w:rPr>
      <w:b/>
      <w:caps/>
      <w:sz w:val="32"/>
    </w:rPr>
  </w:style>
  <w:style w:type="paragraph" w:styleId="Heading2">
    <w:name w:val="heading 2"/>
    <w:basedOn w:val="Normal"/>
    <w:next w:val="Normal"/>
    <w:qFormat/>
    <w:rsid w:val="009D3486"/>
    <w:pPr>
      <w:keepNext/>
      <w:numPr>
        <w:ilvl w:val="1"/>
        <w:numId w:val="2"/>
      </w:numPr>
      <w:spacing w:before="240"/>
      <w:outlineLvl w:val="1"/>
    </w:pPr>
    <w:rPr>
      <w:b/>
      <w:iCs/>
      <w:caps/>
      <w:sz w:val="28"/>
    </w:rPr>
  </w:style>
  <w:style w:type="paragraph" w:styleId="Heading3">
    <w:name w:val="heading 3"/>
    <w:basedOn w:val="Normal"/>
    <w:next w:val="Normal"/>
    <w:qFormat/>
    <w:rsid w:val="009D3486"/>
    <w:pPr>
      <w:keepNext/>
      <w:numPr>
        <w:ilvl w:val="2"/>
        <w:numId w:val="2"/>
      </w:numPr>
      <w:spacing w:before="240" w:after="60"/>
      <w:outlineLvl w:val="2"/>
    </w:pPr>
    <w:rPr>
      <w:b/>
      <w:caps/>
    </w:rPr>
  </w:style>
  <w:style w:type="paragraph" w:styleId="Heading4">
    <w:name w:val="heading 4"/>
    <w:basedOn w:val="Normal"/>
    <w:next w:val="Normal"/>
    <w:qFormat/>
    <w:rsid w:val="009D3486"/>
    <w:pPr>
      <w:keepNext/>
      <w:numPr>
        <w:ilvl w:val="3"/>
        <w:numId w:val="2"/>
      </w:num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9D3486"/>
    <w:pPr>
      <w:numPr>
        <w:ilvl w:val="4"/>
        <w:numId w:val="2"/>
      </w:numPr>
      <w:spacing w:before="240" w:after="60"/>
      <w:outlineLvl w:val="4"/>
    </w:pPr>
    <w:rPr>
      <w:rFonts w:ascii="Arial" w:hAnsi="Arial" w:cs="Arial"/>
      <w:sz w:val="22"/>
    </w:rPr>
  </w:style>
  <w:style w:type="paragraph" w:styleId="Heading6">
    <w:name w:val="heading 6"/>
    <w:basedOn w:val="Normal"/>
    <w:next w:val="Normal"/>
    <w:qFormat/>
    <w:rsid w:val="009D3486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9D3486"/>
    <w:pPr>
      <w:numPr>
        <w:ilvl w:val="6"/>
        <w:numId w:val="2"/>
      </w:num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9D3486"/>
    <w:pPr>
      <w:numPr>
        <w:ilvl w:val="7"/>
        <w:numId w:val="2"/>
      </w:numPr>
      <w:spacing w:before="240" w:after="60"/>
      <w:outlineLvl w:val="7"/>
    </w:pPr>
    <w:rPr>
      <w:rFonts w:ascii="Arial" w:hAnsi="Arial" w:cs="Arial"/>
      <w:i/>
      <w:sz w:val="20"/>
    </w:rPr>
  </w:style>
  <w:style w:type="paragraph" w:styleId="Heading9">
    <w:name w:val="heading 9"/>
    <w:basedOn w:val="Normal"/>
    <w:next w:val="Normal"/>
    <w:qFormat/>
    <w:rsid w:val="009D3486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D3486"/>
    <w:rPr>
      <w:rFonts w:ascii="Symbol" w:hAnsi="Symbol" w:cs="Symbol" w:hint="default"/>
    </w:rPr>
  </w:style>
  <w:style w:type="character" w:customStyle="1" w:styleId="WW8Num1z2">
    <w:name w:val="WW8Num1z2"/>
    <w:rsid w:val="009D3486"/>
    <w:rPr>
      <w:rFonts w:ascii="Courier New" w:hAnsi="Courier New" w:cs="Courier New" w:hint="default"/>
    </w:rPr>
  </w:style>
  <w:style w:type="character" w:customStyle="1" w:styleId="WW8Num1z3">
    <w:name w:val="WW8Num1z3"/>
    <w:rsid w:val="009D3486"/>
    <w:rPr>
      <w:rFonts w:ascii="Wingdings" w:hAnsi="Wingdings" w:cs="Wingdings" w:hint="default"/>
    </w:rPr>
  </w:style>
  <w:style w:type="character" w:customStyle="1" w:styleId="WW8Num2z0">
    <w:name w:val="WW8Num2z0"/>
    <w:rsid w:val="009D3486"/>
  </w:style>
  <w:style w:type="character" w:customStyle="1" w:styleId="WW8Num2z1">
    <w:name w:val="WW8Num2z1"/>
    <w:rsid w:val="009D3486"/>
    <w:rPr>
      <w:rFonts w:ascii="Courier New" w:hAnsi="Courier New" w:cs="Courier New"/>
    </w:rPr>
  </w:style>
  <w:style w:type="character" w:customStyle="1" w:styleId="WW8Num2z2">
    <w:name w:val="WW8Num2z2"/>
    <w:rsid w:val="009D3486"/>
  </w:style>
  <w:style w:type="character" w:customStyle="1" w:styleId="WW8Num2z3">
    <w:name w:val="WW8Num2z3"/>
    <w:rsid w:val="009D3486"/>
  </w:style>
  <w:style w:type="character" w:customStyle="1" w:styleId="WW8Num2z4">
    <w:name w:val="WW8Num2z4"/>
    <w:rsid w:val="009D3486"/>
  </w:style>
  <w:style w:type="character" w:customStyle="1" w:styleId="WW8Num2z5">
    <w:name w:val="WW8Num2z5"/>
    <w:rsid w:val="009D3486"/>
  </w:style>
  <w:style w:type="character" w:customStyle="1" w:styleId="WW8Num2z6">
    <w:name w:val="WW8Num2z6"/>
    <w:rsid w:val="009D3486"/>
  </w:style>
  <w:style w:type="character" w:customStyle="1" w:styleId="WW8Num2z7">
    <w:name w:val="WW8Num2z7"/>
    <w:rsid w:val="009D3486"/>
  </w:style>
  <w:style w:type="character" w:customStyle="1" w:styleId="WW8Num2z8">
    <w:name w:val="WW8Num2z8"/>
    <w:rsid w:val="009D3486"/>
  </w:style>
  <w:style w:type="character" w:customStyle="1" w:styleId="WW8Num3z0">
    <w:name w:val="WW8Num3z0"/>
    <w:rsid w:val="009D3486"/>
    <w:rPr>
      <w:rFonts w:ascii="Symbol" w:hAnsi="Symbol" w:cs="Symbol"/>
    </w:rPr>
  </w:style>
  <w:style w:type="character" w:customStyle="1" w:styleId="WW8Num4z0">
    <w:name w:val="WW8Num4z0"/>
    <w:rsid w:val="009D3486"/>
    <w:rPr>
      <w:rFonts w:ascii="Symbol" w:hAnsi="Symbol" w:cs="Symbol" w:hint="default"/>
      <w:sz w:val="20"/>
      <w:szCs w:val="22"/>
    </w:rPr>
  </w:style>
  <w:style w:type="character" w:customStyle="1" w:styleId="WW8Num4z1">
    <w:name w:val="WW8Num4z1"/>
    <w:rsid w:val="009D3486"/>
    <w:rPr>
      <w:rFonts w:ascii="Wingdings" w:hAnsi="Wingdings" w:cs="Symbol"/>
    </w:rPr>
  </w:style>
  <w:style w:type="character" w:customStyle="1" w:styleId="WW8Num4z3">
    <w:name w:val="WW8Num4z3"/>
    <w:rsid w:val="009D3486"/>
    <w:rPr>
      <w:rFonts w:ascii="Symbol" w:hAnsi="Symbol" w:cs="Symbol"/>
      <w:b w:val="0"/>
      <w:i w:val="0"/>
      <w:strike w:val="0"/>
      <w:dstrike w:val="0"/>
      <w:color w:val="auto"/>
      <w:sz w:val="18"/>
      <w:u w:val="none"/>
    </w:rPr>
  </w:style>
  <w:style w:type="character" w:customStyle="1" w:styleId="WW8Num5z0">
    <w:name w:val="WW8Num5z0"/>
    <w:rsid w:val="009D3486"/>
    <w:rPr>
      <w:rFonts w:ascii="Symbol" w:hAnsi="Symbol" w:cs="Symbol" w:hint="default"/>
    </w:rPr>
  </w:style>
  <w:style w:type="character" w:customStyle="1" w:styleId="WW8Num5z1">
    <w:name w:val="WW8Num5z1"/>
    <w:rsid w:val="009D3486"/>
    <w:rPr>
      <w:rFonts w:cs="Times New Roman"/>
    </w:rPr>
  </w:style>
  <w:style w:type="character" w:customStyle="1" w:styleId="WW8Num6z0">
    <w:name w:val="WW8Num6z0"/>
    <w:rsid w:val="009D3486"/>
    <w:rPr>
      <w:rFonts w:ascii="Symbol" w:hAnsi="Symbol" w:cs="Symbol"/>
    </w:rPr>
  </w:style>
  <w:style w:type="character" w:customStyle="1" w:styleId="WW8Num6z1">
    <w:name w:val="WW8Num6z1"/>
    <w:rsid w:val="009D3486"/>
    <w:rPr>
      <w:rFonts w:ascii="Courier New" w:hAnsi="Courier New" w:cs="Courier New" w:hint="default"/>
    </w:rPr>
  </w:style>
  <w:style w:type="character" w:customStyle="1" w:styleId="WW8Num6z2">
    <w:name w:val="WW8Num6z2"/>
    <w:rsid w:val="009D3486"/>
    <w:rPr>
      <w:rFonts w:ascii="Wingdings" w:hAnsi="Wingdings" w:cs="Wingdings" w:hint="default"/>
    </w:rPr>
  </w:style>
  <w:style w:type="character" w:customStyle="1" w:styleId="WW8Num7z0">
    <w:name w:val="WW8Num7z0"/>
    <w:rsid w:val="009D3486"/>
    <w:rPr>
      <w:rFonts w:ascii="Symbol" w:hAnsi="Symbol" w:cs="Symbol" w:hint="default"/>
    </w:rPr>
  </w:style>
  <w:style w:type="character" w:customStyle="1" w:styleId="WW8Num7z1">
    <w:name w:val="WW8Num7z1"/>
    <w:rsid w:val="009D3486"/>
    <w:rPr>
      <w:rFonts w:ascii="Wingdings" w:hAnsi="Wingdings" w:cs="Symbol"/>
    </w:rPr>
  </w:style>
  <w:style w:type="character" w:customStyle="1" w:styleId="WW8Num7z3">
    <w:name w:val="WW8Num7z3"/>
    <w:rsid w:val="009D3486"/>
    <w:rPr>
      <w:rFonts w:ascii="Symbol" w:hAnsi="Symbol" w:cs="Symbol"/>
      <w:b w:val="0"/>
      <w:i w:val="0"/>
      <w:strike w:val="0"/>
      <w:dstrike w:val="0"/>
      <w:color w:val="auto"/>
      <w:sz w:val="18"/>
      <w:u w:val="none"/>
    </w:rPr>
  </w:style>
  <w:style w:type="character" w:customStyle="1" w:styleId="WW8Num8z0">
    <w:name w:val="WW8Num8z0"/>
    <w:rsid w:val="009D3486"/>
    <w:rPr>
      <w:rFonts w:ascii="Symbol" w:hAnsi="Symbol" w:cs="Symbol" w:hint="default"/>
    </w:rPr>
  </w:style>
  <w:style w:type="character" w:customStyle="1" w:styleId="WW8Num8z1">
    <w:name w:val="WW8Num8z1"/>
    <w:rsid w:val="009D3486"/>
    <w:rPr>
      <w:rFonts w:ascii="Bookshelf Symbol 7" w:hAnsi="Bookshelf Symbol 7" w:cs="Bookshelf Symbol 7" w:hint="default"/>
    </w:rPr>
  </w:style>
  <w:style w:type="character" w:customStyle="1" w:styleId="WW8Num8z2">
    <w:name w:val="WW8Num8z2"/>
    <w:rsid w:val="009D3486"/>
    <w:rPr>
      <w:rFonts w:ascii="Wingdings" w:hAnsi="Wingdings" w:cs="Wingdings" w:hint="default"/>
    </w:rPr>
  </w:style>
  <w:style w:type="character" w:customStyle="1" w:styleId="WW8Num8z4">
    <w:name w:val="WW8Num8z4"/>
    <w:rsid w:val="009D3486"/>
    <w:rPr>
      <w:rFonts w:ascii="Courier New" w:hAnsi="Courier New" w:cs="Courier New" w:hint="default"/>
    </w:rPr>
  </w:style>
  <w:style w:type="character" w:customStyle="1" w:styleId="WW8Num9z0">
    <w:name w:val="WW8Num9z0"/>
    <w:rsid w:val="009D3486"/>
    <w:rPr>
      <w:rFonts w:ascii="Symbol" w:hAnsi="Symbol" w:cs="Symbol" w:hint="default"/>
    </w:rPr>
  </w:style>
  <w:style w:type="character" w:customStyle="1" w:styleId="WW8Num9z1">
    <w:name w:val="WW8Num9z1"/>
    <w:rsid w:val="009D3486"/>
    <w:rPr>
      <w:rFonts w:cs="Times New Roman"/>
    </w:rPr>
  </w:style>
  <w:style w:type="character" w:customStyle="1" w:styleId="WW8Num10z0">
    <w:name w:val="WW8Num10z0"/>
    <w:rsid w:val="009D3486"/>
    <w:rPr>
      <w:rFonts w:ascii="Symbol" w:hAnsi="Symbol" w:cs="Symbol" w:hint="default"/>
    </w:rPr>
  </w:style>
  <w:style w:type="character" w:customStyle="1" w:styleId="WW8Num10z1">
    <w:name w:val="WW8Num10z1"/>
    <w:rsid w:val="009D3486"/>
    <w:rPr>
      <w:rFonts w:ascii="Courier New" w:hAnsi="Courier New" w:cs="Courier New" w:hint="default"/>
    </w:rPr>
  </w:style>
  <w:style w:type="character" w:customStyle="1" w:styleId="WW8Num10z2">
    <w:name w:val="WW8Num10z2"/>
    <w:rsid w:val="009D3486"/>
    <w:rPr>
      <w:rFonts w:ascii="Wingdings" w:hAnsi="Wingdings" w:cs="Wingdings" w:hint="default"/>
    </w:rPr>
  </w:style>
  <w:style w:type="character" w:customStyle="1" w:styleId="WW8Num11z0">
    <w:name w:val="WW8Num11z0"/>
    <w:rsid w:val="009D3486"/>
    <w:rPr>
      <w:rFonts w:ascii="Wingdings" w:hAnsi="Wingdings" w:cs="Wingdings" w:hint="default"/>
    </w:rPr>
  </w:style>
  <w:style w:type="character" w:customStyle="1" w:styleId="WW8Num11z1">
    <w:name w:val="WW8Num11z1"/>
    <w:rsid w:val="009D3486"/>
    <w:rPr>
      <w:rFonts w:ascii="Courier New" w:hAnsi="Courier New" w:cs="Courier New" w:hint="default"/>
    </w:rPr>
  </w:style>
  <w:style w:type="character" w:customStyle="1" w:styleId="WW8Num11z3">
    <w:name w:val="WW8Num11z3"/>
    <w:rsid w:val="009D3486"/>
    <w:rPr>
      <w:rFonts w:ascii="Symbol" w:hAnsi="Symbol" w:cs="Symbol" w:hint="default"/>
    </w:rPr>
  </w:style>
  <w:style w:type="character" w:customStyle="1" w:styleId="WW8Num12z0">
    <w:name w:val="WW8Num12z0"/>
    <w:rsid w:val="009D3486"/>
    <w:rPr>
      <w:rFonts w:ascii="Wingdings" w:hAnsi="Wingdings" w:cs="Wingdings" w:hint="default"/>
    </w:rPr>
  </w:style>
  <w:style w:type="character" w:customStyle="1" w:styleId="WW8Num12z1">
    <w:name w:val="WW8Num12z1"/>
    <w:rsid w:val="009D3486"/>
    <w:rPr>
      <w:rFonts w:ascii="Courier New" w:hAnsi="Courier New" w:cs="Courier New" w:hint="default"/>
    </w:rPr>
  </w:style>
  <w:style w:type="character" w:customStyle="1" w:styleId="WW8Num12z3">
    <w:name w:val="WW8Num12z3"/>
    <w:rsid w:val="009D3486"/>
    <w:rPr>
      <w:rFonts w:ascii="Symbol" w:hAnsi="Symbol" w:cs="Symbol" w:hint="default"/>
    </w:rPr>
  </w:style>
  <w:style w:type="character" w:customStyle="1" w:styleId="WW8Num13z0">
    <w:name w:val="WW8Num13z0"/>
    <w:rsid w:val="009D3486"/>
    <w:rPr>
      <w:rFonts w:ascii="Symbol" w:hAnsi="Symbol" w:cs="Symbol" w:hint="default"/>
    </w:rPr>
  </w:style>
  <w:style w:type="character" w:customStyle="1" w:styleId="WW8Num13z1">
    <w:name w:val="WW8Num13z1"/>
    <w:rsid w:val="009D3486"/>
    <w:rPr>
      <w:rFonts w:ascii="Courier New" w:hAnsi="Courier New" w:cs="Courier New" w:hint="default"/>
    </w:rPr>
  </w:style>
  <w:style w:type="character" w:customStyle="1" w:styleId="WW8Num13z2">
    <w:name w:val="WW8Num13z2"/>
    <w:rsid w:val="009D3486"/>
    <w:rPr>
      <w:rFonts w:ascii="Wingdings" w:hAnsi="Wingdings" w:cs="Wingdings" w:hint="default"/>
    </w:rPr>
  </w:style>
  <w:style w:type="character" w:customStyle="1" w:styleId="WW8Num14z0">
    <w:name w:val="WW8Num14z0"/>
    <w:rsid w:val="009D3486"/>
    <w:rPr>
      <w:rFonts w:ascii="Symbol" w:hAnsi="Symbol" w:cs="Symbol" w:hint="default"/>
    </w:rPr>
  </w:style>
  <w:style w:type="character" w:customStyle="1" w:styleId="WW8Num14z1">
    <w:name w:val="WW8Num14z1"/>
    <w:rsid w:val="009D3486"/>
    <w:rPr>
      <w:rFonts w:ascii="Courier New" w:hAnsi="Courier New" w:cs="Courier New" w:hint="default"/>
    </w:rPr>
  </w:style>
  <w:style w:type="character" w:customStyle="1" w:styleId="WW8Num14z2">
    <w:name w:val="WW8Num14z2"/>
    <w:rsid w:val="009D3486"/>
    <w:rPr>
      <w:rFonts w:ascii="Wingdings" w:hAnsi="Wingdings" w:cs="Wingdings" w:hint="default"/>
    </w:rPr>
  </w:style>
  <w:style w:type="character" w:customStyle="1" w:styleId="WW8Num15z0">
    <w:name w:val="WW8Num15z0"/>
    <w:rsid w:val="009D3486"/>
    <w:rPr>
      <w:rFonts w:ascii="Symbol" w:hAnsi="Symbol" w:cs="Symbol" w:hint="default"/>
    </w:rPr>
  </w:style>
  <w:style w:type="character" w:customStyle="1" w:styleId="WW8Num15z1">
    <w:name w:val="WW8Num15z1"/>
    <w:rsid w:val="009D3486"/>
    <w:rPr>
      <w:rFonts w:ascii="Courier New" w:hAnsi="Courier New" w:cs="Courier New" w:hint="default"/>
    </w:rPr>
  </w:style>
  <w:style w:type="character" w:customStyle="1" w:styleId="WW8Num15z2">
    <w:name w:val="WW8Num15z2"/>
    <w:rsid w:val="009D3486"/>
    <w:rPr>
      <w:rFonts w:ascii="Wingdings" w:hAnsi="Wingdings" w:cs="Wingdings" w:hint="default"/>
    </w:rPr>
  </w:style>
  <w:style w:type="character" w:customStyle="1" w:styleId="WW8Num16z0">
    <w:name w:val="WW8Num16z0"/>
    <w:rsid w:val="009D3486"/>
    <w:rPr>
      <w:rFonts w:ascii="Wingdings" w:hAnsi="Wingdings" w:cs="Wingdings" w:hint="default"/>
    </w:rPr>
  </w:style>
  <w:style w:type="character" w:customStyle="1" w:styleId="WW8Num16z1">
    <w:name w:val="WW8Num16z1"/>
    <w:rsid w:val="009D3486"/>
    <w:rPr>
      <w:rFonts w:cs="Times New Roman"/>
    </w:rPr>
  </w:style>
  <w:style w:type="character" w:customStyle="1" w:styleId="WW8Num17z0">
    <w:name w:val="WW8Num17z0"/>
    <w:rsid w:val="009D3486"/>
    <w:rPr>
      <w:rFonts w:ascii="Wingdings" w:hAnsi="Wingdings" w:cs="Wingdings" w:hint="default"/>
    </w:rPr>
  </w:style>
  <w:style w:type="character" w:customStyle="1" w:styleId="WW8Num18z0">
    <w:name w:val="WW8Num18z0"/>
    <w:rsid w:val="009D3486"/>
    <w:rPr>
      <w:rFonts w:ascii="Symbol" w:hAnsi="Symbol" w:cs="Symbol" w:hint="default"/>
    </w:rPr>
  </w:style>
  <w:style w:type="character" w:customStyle="1" w:styleId="WW8Num18z1">
    <w:name w:val="WW8Num18z1"/>
    <w:rsid w:val="009D3486"/>
    <w:rPr>
      <w:rFonts w:ascii="Courier New" w:hAnsi="Courier New" w:cs="Courier New" w:hint="default"/>
    </w:rPr>
  </w:style>
  <w:style w:type="character" w:customStyle="1" w:styleId="WW8Num18z2">
    <w:name w:val="WW8Num18z2"/>
    <w:rsid w:val="009D3486"/>
    <w:rPr>
      <w:rFonts w:ascii="Wingdings" w:hAnsi="Wingdings" w:cs="Wingdings" w:hint="default"/>
    </w:rPr>
  </w:style>
  <w:style w:type="character" w:customStyle="1" w:styleId="WW8Num19z0">
    <w:name w:val="WW8Num19z0"/>
    <w:rsid w:val="009D3486"/>
    <w:rPr>
      <w:rFonts w:ascii="Wingdings" w:hAnsi="Wingdings" w:cs="Wingdings" w:hint="default"/>
    </w:rPr>
  </w:style>
  <w:style w:type="character" w:customStyle="1" w:styleId="WW8Num19z1">
    <w:name w:val="WW8Num19z1"/>
    <w:rsid w:val="009D3486"/>
    <w:rPr>
      <w:rFonts w:ascii="Courier New" w:hAnsi="Courier New" w:cs="Courier New" w:hint="default"/>
    </w:rPr>
  </w:style>
  <w:style w:type="character" w:customStyle="1" w:styleId="WW8Num19z3">
    <w:name w:val="WW8Num19z3"/>
    <w:rsid w:val="009D3486"/>
    <w:rPr>
      <w:rFonts w:ascii="Symbol" w:hAnsi="Symbol" w:cs="Symbol" w:hint="default"/>
    </w:rPr>
  </w:style>
  <w:style w:type="character" w:customStyle="1" w:styleId="WW8Num20z0">
    <w:name w:val="WW8Num20z0"/>
    <w:rsid w:val="009D3486"/>
    <w:rPr>
      <w:rFonts w:ascii="Symbol" w:hAnsi="Symbol" w:cs="Symbol" w:hint="default"/>
    </w:rPr>
  </w:style>
  <w:style w:type="character" w:customStyle="1" w:styleId="WW8Num20z1">
    <w:name w:val="WW8Num20z1"/>
    <w:rsid w:val="009D3486"/>
    <w:rPr>
      <w:rFonts w:ascii="Courier New" w:hAnsi="Courier New" w:cs="Courier New" w:hint="default"/>
    </w:rPr>
  </w:style>
  <w:style w:type="character" w:customStyle="1" w:styleId="WW8Num20z2">
    <w:name w:val="WW8Num20z2"/>
    <w:rsid w:val="009D3486"/>
    <w:rPr>
      <w:rFonts w:ascii="Wingdings" w:hAnsi="Wingdings" w:cs="Wingdings" w:hint="default"/>
    </w:rPr>
  </w:style>
  <w:style w:type="character" w:customStyle="1" w:styleId="WW8Num21z0">
    <w:name w:val="WW8Num21z0"/>
    <w:rsid w:val="009D3486"/>
    <w:rPr>
      <w:rFonts w:ascii="Symbol" w:hAnsi="Symbol" w:cs="Symbol" w:hint="default"/>
    </w:rPr>
  </w:style>
  <w:style w:type="character" w:customStyle="1" w:styleId="WW8Num21z1">
    <w:name w:val="WW8Num21z1"/>
    <w:rsid w:val="009D3486"/>
    <w:rPr>
      <w:rFonts w:ascii="Courier New" w:hAnsi="Courier New" w:cs="Courier New" w:hint="default"/>
    </w:rPr>
  </w:style>
  <w:style w:type="character" w:customStyle="1" w:styleId="WW8Num21z2">
    <w:name w:val="WW8Num21z2"/>
    <w:rsid w:val="009D3486"/>
    <w:rPr>
      <w:rFonts w:ascii="Wingdings" w:hAnsi="Wingdings" w:cs="Wingdings" w:hint="default"/>
    </w:rPr>
  </w:style>
  <w:style w:type="character" w:customStyle="1" w:styleId="WW8Num22z0">
    <w:name w:val="WW8Num22z0"/>
    <w:rsid w:val="009D3486"/>
    <w:rPr>
      <w:rFonts w:ascii="Wingdings" w:hAnsi="Wingdings" w:cs="Wingdings" w:hint="default"/>
    </w:rPr>
  </w:style>
  <w:style w:type="character" w:customStyle="1" w:styleId="WW8Num22z1">
    <w:name w:val="WW8Num22z1"/>
    <w:rsid w:val="009D3486"/>
    <w:rPr>
      <w:rFonts w:ascii="Courier New" w:hAnsi="Courier New" w:cs="Courier New" w:hint="default"/>
    </w:rPr>
  </w:style>
  <w:style w:type="character" w:customStyle="1" w:styleId="WW8Num22z3">
    <w:name w:val="WW8Num22z3"/>
    <w:rsid w:val="009D3486"/>
    <w:rPr>
      <w:rFonts w:ascii="Symbol" w:hAnsi="Symbol" w:cs="Symbol" w:hint="default"/>
    </w:rPr>
  </w:style>
  <w:style w:type="character" w:customStyle="1" w:styleId="WW8Num23z0">
    <w:name w:val="WW8Num23z0"/>
    <w:rsid w:val="009D3486"/>
    <w:rPr>
      <w:rFonts w:ascii="Symbol" w:hAnsi="Symbol" w:cs="Symbol" w:hint="default"/>
    </w:rPr>
  </w:style>
  <w:style w:type="character" w:customStyle="1" w:styleId="WW8Num23z1">
    <w:name w:val="WW8Num23z1"/>
    <w:rsid w:val="009D3486"/>
    <w:rPr>
      <w:rFonts w:ascii="Courier New" w:hAnsi="Courier New" w:cs="Courier New" w:hint="default"/>
    </w:rPr>
  </w:style>
  <w:style w:type="character" w:customStyle="1" w:styleId="WW8Num23z2">
    <w:name w:val="WW8Num23z2"/>
    <w:rsid w:val="009D3486"/>
    <w:rPr>
      <w:rFonts w:ascii="Wingdings" w:hAnsi="Wingdings" w:cs="Wingdings" w:hint="default"/>
    </w:rPr>
  </w:style>
  <w:style w:type="character" w:customStyle="1" w:styleId="WW8Num24z0">
    <w:name w:val="WW8Num24z0"/>
    <w:rsid w:val="009D3486"/>
    <w:rPr>
      <w:rFonts w:ascii="Symbol" w:hAnsi="Symbol" w:cs="Symbol" w:hint="default"/>
    </w:rPr>
  </w:style>
  <w:style w:type="character" w:customStyle="1" w:styleId="WW8Num24z1">
    <w:name w:val="WW8Num24z1"/>
    <w:rsid w:val="009D3486"/>
    <w:rPr>
      <w:rFonts w:ascii="Courier New" w:hAnsi="Courier New" w:cs="Courier New" w:hint="default"/>
    </w:rPr>
  </w:style>
  <w:style w:type="character" w:customStyle="1" w:styleId="WW8Num24z2">
    <w:name w:val="WW8Num24z2"/>
    <w:rsid w:val="009D3486"/>
    <w:rPr>
      <w:rFonts w:ascii="Wingdings" w:hAnsi="Wingdings" w:cs="Wingdings" w:hint="default"/>
    </w:rPr>
  </w:style>
  <w:style w:type="character" w:customStyle="1" w:styleId="WW8Num25z0">
    <w:name w:val="WW8Num25z0"/>
    <w:rsid w:val="009D3486"/>
    <w:rPr>
      <w:rFonts w:ascii="Symbol" w:hAnsi="Symbol" w:cs="Symbol" w:hint="default"/>
    </w:rPr>
  </w:style>
  <w:style w:type="character" w:customStyle="1" w:styleId="WW8Num25z1">
    <w:name w:val="WW8Num25z1"/>
    <w:rsid w:val="009D3486"/>
    <w:rPr>
      <w:rFonts w:ascii="Courier New" w:hAnsi="Courier New" w:cs="Courier New" w:hint="default"/>
    </w:rPr>
  </w:style>
  <w:style w:type="character" w:customStyle="1" w:styleId="WW8Num25z2">
    <w:name w:val="WW8Num25z2"/>
    <w:rsid w:val="009D3486"/>
    <w:rPr>
      <w:rFonts w:ascii="Wingdings" w:hAnsi="Wingdings" w:cs="Wingdings" w:hint="default"/>
    </w:rPr>
  </w:style>
  <w:style w:type="character" w:customStyle="1" w:styleId="WW8Num26z0">
    <w:name w:val="WW8Num26z0"/>
    <w:rsid w:val="009D3486"/>
    <w:rPr>
      <w:rFonts w:ascii="Times New Roman" w:eastAsia="Times New Roman" w:hAnsi="Times New Roman" w:cs="Times New Roman" w:hint="default"/>
    </w:rPr>
  </w:style>
  <w:style w:type="character" w:customStyle="1" w:styleId="WW8Num26z1">
    <w:name w:val="WW8Num26z1"/>
    <w:rsid w:val="009D3486"/>
    <w:rPr>
      <w:rFonts w:ascii="Courier New" w:hAnsi="Courier New" w:cs="Courier New" w:hint="default"/>
    </w:rPr>
  </w:style>
  <w:style w:type="character" w:customStyle="1" w:styleId="WW8Num26z2">
    <w:name w:val="WW8Num26z2"/>
    <w:rsid w:val="009D3486"/>
    <w:rPr>
      <w:rFonts w:ascii="Wingdings" w:hAnsi="Wingdings" w:cs="Wingdings" w:hint="default"/>
    </w:rPr>
  </w:style>
  <w:style w:type="character" w:customStyle="1" w:styleId="WW8Num26z3">
    <w:name w:val="WW8Num26z3"/>
    <w:rsid w:val="009D3486"/>
    <w:rPr>
      <w:rFonts w:ascii="Symbol" w:hAnsi="Symbol" w:cs="Symbol" w:hint="default"/>
    </w:rPr>
  </w:style>
  <w:style w:type="character" w:customStyle="1" w:styleId="WW8Num27z0">
    <w:name w:val="WW8Num27z0"/>
    <w:rsid w:val="009D3486"/>
    <w:rPr>
      <w:rFonts w:ascii="Symbol" w:hAnsi="Symbol" w:cs="Symbol" w:hint="default"/>
    </w:rPr>
  </w:style>
  <w:style w:type="character" w:customStyle="1" w:styleId="WW8Num27z1">
    <w:name w:val="WW8Num27z1"/>
    <w:rsid w:val="009D3486"/>
    <w:rPr>
      <w:rFonts w:ascii="Courier New" w:hAnsi="Courier New" w:cs="Courier New" w:hint="default"/>
    </w:rPr>
  </w:style>
  <w:style w:type="character" w:customStyle="1" w:styleId="WW8Num27z2">
    <w:name w:val="WW8Num27z2"/>
    <w:rsid w:val="009D3486"/>
    <w:rPr>
      <w:rFonts w:ascii="Wingdings" w:hAnsi="Wingdings" w:cs="Wingdings" w:hint="default"/>
    </w:rPr>
  </w:style>
  <w:style w:type="character" w:customStyle="1" w:styleId="Policepardfaut1">
    <w:name w:val="Police par défaut1"/>
    <w:rsid w:val="009D3486"/>
  </w:style>
  <w:style w:type="character" w:styleId="Hyperlink">
    <w:name w:val="Hyperlink"/>
    <w:rsid w:val="009D3486"/>
    <w:rPr>
      <w:color w:val="0000FF"/>
      <w:sz w:val="20"/>
      <w:u w:val="single"/>
    </w:rPr>
  </w:style>
  <w:style w:type="character" w:customStyle="1" w:styleId="Caractresdenotedefin">
    <w:name w:val="Caractères de note de fin"/>
    <w:rsid w:val="009D3486"/>
    <w:rPr>
      <w:sz w:val="20"/>
      <w:vertAlign w:val="superscript"/>
    </w:rPr>
  </w:style>
  <w:style w:type="character" w:styleId="PageNumber">
    <w:name w:val="page number"/>
    <w:rsid w:val="009D3486"/>
    <w:rPr>
      <w:sz w:val="20"/>
    </w:rPr>
  </w:style>
  <w:style w:type="character" w:styleId="FollowedHyperlink">
    <w:name w:val="FollowedHyperlink"/>
    <w:rsid w:val="009D3486"/>
    <w:rPr>
      <w:color w:val="800080"/>
      <w:u w:val="single"/>
    </w:rPr>
  </w:style>
  <w:style w:type="character" w:customStyle="1" w:styleId="PieddepageCar">
    <w:name w:val="Pied de page Car"/>
    <w:uiPriority w:val="99"/>
    <w:rsid w:val="009D3486"/>
    <w:rPr>
      <w:sz w:val="24"/>
    </w:rPr>
  </w:style>
  <w:style w:type="character" w:customStyle="1" w:styleId="Retraitcorpsdetexte2Car">
    <w:name w:val="Retrait corps de texte 2 Car"/>
    <w:rsid w:val="009D3486"/>
    <w:rPr>
      <w:sz w:val="24"/>
    </w:rPr>
  </w:style>
  <w:style w:type="character" w:customStyle="1" w:styleId="Retraitcorpsdetexte3Car">
    <w:name w:val="Retrait corps de texte 3 Car"/>
    <w:rsid w:val="009D3486"/>
    <w:rPr>
      <w:sz w:val="16"/>
      <w:szCs w:val="16"/>
    </w:rPr>
  </w:style>
  <w:style w:type="character" w:customStyle="1" w:styleId="En-tteCar">
    <w:name w:val="En-tête Car"/>
    <w:uiPriority w:val="99"/>
    <w:rsid w:val="009D3486"/>
    <w:rPr>
      <w:sz w:val="24"/>
    </w:rPr>
  </w:style>
  <w:style w:type="character" w:styleId="Strong">
    <w:name w:val="Strong"/>
    <w:uiPriority w:val="22"/>
    <w:qFormat/>
    <w:rsid w:val="009D3486"/>
    <w:rPr>
      <w:b/>
      <w:bCs/>
    </w:rPr>
  </w:style>
  <w:style w:type="character" w:customStyle="1" w:styleId="apple-style-span">
    <w:name w:val="apple-style-span"/>
    <w:basedOn w:val="Policepardfaut1"/>
    <w:rsid w:val="009D3486"/>
  </w:style>
  <w:style w:type="character" w:customStyle="1" w:styleId="apple-converted-space">
    <w:name w:val="apple-converted-space"/>
    <w:basedOn w:val="Policepardfaut1"/>
    <w:rsid w:val="009D3486"/>
  </w:style>
  <w:style w:type="character" w:customStyle="1" w:styleId="TextedebullesCar">
    <w:name w:val="Texte de bulles Car"/>
    <w:rsid w:val="009D3486"/>
    <w:rPr>
      <w:rFonts w:ascii="Tahoma" w:hAnsi="Tahoma" w:cs="Tahoma"/>
      <w:sz w:val="16"/>
      <w:szCs w:val="16"/>
    </w:rPr>
  </w:style>
  <w:style w:type="character" w:customStyle="1" w:styleId="TitreCar">
    <w:name w:val="Titre Car"/>
    <w:rsid w:val="009D3486"/>
    <w:rPr>
      <w:rFonts w:ascii="Cambria" w:eastAsia="MS Gothic" w:hAnsi="Cambria" w:cs="Cambria"/>
      <w:color w:val="17365D"/>
      <w:spacing w:val="5"/>
      <w:kern w:val="1"/>
      <w:sz w:val="52"/>
      <w:szCs w:val="52"/>
    </w:rPr>
  </w:style>
  <w:style w:type="character" w:styleId="Emphasis">
    <w:name w:val="Emphasis"/>
    <w:uiPriority w:val="20"/>
    <w:qFormat/>
    <w:rsid w:val="009D3486"/>
    <w:rPr>
      <w:i/>
      <w:iCs/>
    </w:rPr>
  </w:style>
  <w:style w:type="character" w:customStyle="1" w:styleId="titleniv2Car">
    <w:name w:val="title_niv2 Car"/>
    <w:rsid w:val="009D3486"/>
    <w:rPr>
      <w:rFonts w:ascii="Arial" w:eastAsia="DejaVu Sans" w:hAnsi="Arial" w:cs="Arial"/>
      <w:b/>
      <w:color w:val="5F849C"/>
      <w:kern w:val="1"/>
      <w:sz w:val="23"/>
      <w:szCs w:val="24"/>
    </w:rPr>
  </w:style>
  <w:style w:type="character" w:customStyle="1" w:styleId="Style6Car">
    <w:name w:val="Style6 Car"/>
    <w:rsid w:val="009D3486"/>
    <w:rPr>
      <w:rFonts w:ascii="Arial" w:eastAsia="DejaVu Sans" w:hAnsi="Arial" w:cs="Arial"/>
      <w:color w:val="5F849C"/>
      <w:kern w:val="1"/>
      <w:sz w:val="23"/>
      <w:szCs w:val="24"/>
    </w:rPr>
  </w:style>
  <w:style w:type="character" w:customStyle="1" w:styleId="StandardCar">
    <w:name w:val="Standard Car"/>
    <w:rsid w:val="009D3486"/>
    <w:rPr>
      <w:rFonts w:ascii="Arial" w:hAnsi="Arial" w:cs="Calibri"/>
      <w:kern w:val="1"/>
      <w:sz w:val="22"/>
      <w:szCs w:val="24"/>
    </w:rPr>
  </w:style>
  <w:style w:type="character" w:customStyle="1" w:styleId="Style1Car">
    <w:name w:val="Style1 Car"/>
    <w:rsid w:val="009D3486"/>
    <w:rPr>
      <w:rFonts w:eastAsia="Gill Sans MT"/>
      <w:color w:val="000000"/>
      <w:sz w:val="24"/>
      <w:szCs w:val="24"/>
    </w:rPr>
  </w:style>
  <w:style w:type="character" w:customStyle="1" w:styleId="Style2Car">
    <w:name w:val="Style2 Car"/>
    <w:rsid w:val="009D3486"/>
    <w:rPr>
      <w:rFonts w:eastAsia="Gill Sans MT"/>
      <w:color w:val="000000"/>
      <w:sz w:val="22"/>
      <w:szCs w:val="22"/>
    </w:rPr>
  </w:style>
  <w:style w:type="character" w:customStyle="1" w:styleId="Style4Car">
    <w:name w:val="Style4 Car"/>
    <w:rsid w:val="009D3486"/>
    <w:rPr>
      <w:rFonts w:eastAsia="Gill Sans MT"/>
      <w:color w:val="000000"/>
      <w:sz w:val="24"/>
      <w:szCs w:val="24"/>
    </w:rPr>
  </w:style>
  <w:style w:type="character" w:customStyle="1" w:styleId="Style7Car">
    <w:name w:val="Style7 Car"/>
    <w:rsid w:val="009D3486"/>
  </w:style>
  <w:style w:type="character" w:customStyle="1" w:styleId="Style8Car">
    <w:name w:val="Style8 Car"/>
    <w:rsid w:val="009D3486"/>
    <w:rPr>
      <w:rFonts w:eastAsia="Tahoma"/>
      <w:b/>
      <w:bCs/>
      <w:kern w:val="1"/>
      <w:sz w:val="24"/>
      <w:szCs w:val="24"/>
    </w:rPr>
  </w:style>
  <w:style w:type="character" w:customStyle="1" w:styleId="A4">
    <w:name w:val="A4"/>
    <w:rsid w:val="009D3486"/>
    <w:rPr>
      <w:rFonts w:cs="Helvetica Neue"/>
      <w:color w:val="000000"/>
      <w:sz w:val="18"/>
      <w:szCs w:val="18"/>
    </w:rPr>
  </w:style>
  <w:style w:type="paragraph" w:customStyle="1" w:styleId="Titre1">
    <w:name w:val="Titre1"/>
    <w:basedOn w:val="Normal"/>
    <w:next w:val="BodyText"/>
    <w:rsid w:val="009D3486"/>
    <w:pPr>
      <w:keepNext/>
      <w:spacing w:before="24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9D3486"/>
    <w:pPr>
      <w:spacing w:after="100"/>
      <w:jc w:val="both"/>
    </w:pPr>
  </w:style>
  <w:style w:type="paragraph" w:styleId="List">
    <w:name w:val="List"/>
    <w:basedOn w:val="BodyText"/>
    <w:rsid w:val="009D3486"/>
    <w:rPr>
      <w:rFonts w:cs="Mangal"/>
    </w:rPr>
  </w:style>
  <w:style w:type="paragraph" w:customStyle="1" w:styleId="Lgende1">
    <w:name w:val="Légende1"/>
    <w:basedOn w:val="Normal"/>
    <w:rsid w:val="009D3486"/>
    <w:pPr>
      <w:suppressLineNumbers/>
      <w:spacing w:before="120"/>
    </w:pPr>
    <w:rPr>
      <w:rFonts w:cs="Mangal"/>
      <w:i/>
      <w:iCs/>
      <w:szCs w:val="24"/>
    </w:rPr>
  </w:style>
  <w:style w:type="paragraph" w:customStyle="1" w:styleId="Index">
    <w:name w:val="Index"/>
    <w:basedOn w:val="Normal"/>
    <w:rsid w:val="009D3486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rsid w:val="009D3486"/>
    <w:pPr>
      <w:spacing w:after="283"/>
    </w:pPr>
  </w:style>
  <w:style w:type="paragraph" w:styleId="BodyTextIndent">
    <w:name w:val="Body Text Indent"/>
    <w:basedOn w:val="Normal"/>
    <w:rsid w:val="009D3486"/>
    <w:pPr>
      <w:ind w:left="1489" w:hanging="992"/>
      <w:jc w:val="both"/>
    </w:pPr>
    <w:rPr>
      <w:i/>
    </w:rPr>
  </w:style>
  <w:style w:type="paragraph" w:styleId="EndnoteText">
    <w:name w:val="endnote text"/>
    <w:basedOn w:val="Normal"/>
    <w:rsid w:val="009D3486"/>
  </w:style>
  <w:style w:type="paragraph" w:styleId="Footer">
    <w:name w:val="footer"/>
    <w:basedOn w:val="Normal"/>
    <w:link w:val="FooterChar"/>
    <w:uiPriority w:val="99"/>
    <w:rsid w:val="009D3486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uiPriority w:val="99"/>
    <w:rsid w:val="009D3486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rsid w:val="009D3486"/>
    <w:pPr>
      <w:tabs>
        <w:tab w:val="left" w:pos="600"/>
        <w:tab w:val="right" w:leader="dot" w:pos="9061"/>
      </w:tabs>
      <w:spacing w:before="120"/>
    </w:pPr>
    <w:rPr>
      <w:b/>
      <w:iCs/>
      <w:caps/>
      <w:szCs w:val="32"/>
    </w:rPr>
  </w:style>
  <w:style w:type="paragraph" w:styleId="TOC2">
    <w:name w:val="toc 2"/>
    <w:basedOn w:val="Normal"/>
    <w:next w:val="Normal"/>
    <w:rsid w:val="009D3486"/>
    <w:pPr>
      <w:tabs>
        <w:tab w:val="left" w:pos="800"/>
        <w:tab w:val="right" w:leader="dot" w:pos="9061"/>
      </w:tabs>
      <w:spacing w:before="120"/>
      <w:ind w:left="200"/>
    </w:pPr>
    <w:rPr>
      <w:caps/>
      <w:szCs w:val="28"/>
    </w:rPr>
  </w:style>
  <w:style w:type="paragraph" w:styleId="TOC3">
    <w:name w:val="toc 3"/>
    <w:basedOn w:val="Normal"/>
    <w:next w:val="Normal"/>
    <w:rsid w:val="009D3486"/>
    <w:pPr>
      <w:ind w:left="400"/>
    </w:pPr>
  </w:style>
  <w:style w:type="paragraph" w:styleId="TOC4">
    <w:name w:val="toc 4"/>
    <w:basedOn w:val="Normal"/>
    <w:next w:val="Normal"/>
    <w:rsid w:val="009D3486"/>
    <w:pPr>
      <w:ind w:left="600"/>
    </w:pPr>
  </w:style>
  <w:style w:type="paragraph" w:styleId="TOC5">
    <w:name w:val="toc 5"/>
    <w:basedOn w:val="Normal"/>
    <w:next w:val="Normal"/>
    <w:rsid w:val="009D3486"/>
    <w:pPr>
      <w:ind w:left="800"/>
    </w:pPr>
  </w:style>
  <w:style w:type="paragraph" w:styleId="TOC6">
    <w:name w:val="toc 6"/>
    <w:basedOn w:val="Normal"/>
    <w:next w:val="Normal"/>
    <w:rsid w:val="009D3486"/>
    <w:pPr>
      <w:ind w:left="1000"/>
    </w:pPr>
  </w:style>
  <w:style w:type="paragraph" w:styleId="TOC7">
    <w:name w:val="toc 7"/>
    <w:basedOn w:val="Normal"/>
    <w:next w:val="Normal"/>
    <w:rsid w:val="009D3486"/>
    <w:pPr>
      <w:ind w:left="1200"/>
    </w:pPr>
  </w:style>
  <w:style w:type="paragraph" w:styleId="TOC8">
    <w:name w:val="toc 8"/>
    <w:basedOn w:val="Normal"/>
    <w:next w:val="Normal"/>
    <w:rsid w:val="009D3486"/>
    <w:pPr>
      <w:ind w:left="1400"/>
    </w:pPr>
  </w:style>
  <w:style w:type="paragraph" w:styleId="TOC9">
    <w:name w:val="toc 9"/>
    <w:basedOn w:val="Normal"/>
    <w:next w:val="Normal"/>
    <w:rsid w:val="009D3486"/>
    <w:pPr>
      <w:ind w:left="1600"/>
    </w:pPr>
  </w:style>
  <w:style w:type="paragraph" w:customStyle="1" w:styleId="Retrait1religne1">
    <w:name w:val="Retrait 1ère ligne1"/>
    <w:basedOn w:val="BodyText"/>
    <w:rsid w:val="009D3486"/>
    <w:pPr>
      <w:spacing w:after="120"/>
      <w:ind w:firstLine="210"/>
      <w:jc w:val="left"/>
    </w:pPr>
  </w:style>
  <w:style w:type="paragraph" w:customStyle="1" w:styleId="Explorateurdedocument">
    <w:name w:val="Explorateur de document"/>
    <w:basedOn w:val="Normal"/>
    <w:rsid w:val="009D3486"/>
    <w:pPr>
      <w:shd w:val="clear" w:color="auto" w:fill="000080"/>
    </w:pPr>
    <w:rPr>
      <w:rFonts w:ascii="Tahoma" w:hAnsi="Tahoma" w:cs="Tahoma"/>
      <w:sz w:val="20"/>
    </w:rPr>
  </w:style>
  <w:style w:type="paragraph" w:customStyle="1" w:styleId="Retraitcorpsdetexte21">
    <w:name w:val="Retrait corps de texte 21"/>
    <w:basedOn w:val="Normal"/>
    <w:rsid w:val="009D3486"/>
    <w:pPr>
      <w:spacing w:line="480" w:lineRule="auto"/>
      <w:ind w:left="283"/>
    </w:pPr>
  </w:style>
  <w:style w:type="paragraph" w:customStyle="1" w:styleId="Retraitcorpsdetexte32">
    <w:name w:val="Retrait corps de texte 32"/>
    <w:basedOn w:val="Normal"/>
    <w:rsid w:val="009D3486"/>
    <w:pPr>
      <w:ind w:left="283"/>
    </w:pPr>
    <w:rPr>
      <w:sz w:val="16"/>
      <w:szCs w:val="16"/>
    </w:rPr>
  </w:style>
  <w:style w:type="paragraph" w:styleId="EnvelopeReturn">
    <w:name w:val="envelope return"/>
    <w:basedOn w:val="Normal"/>
    <w:rsid w:val="009D3486"/>
    <w:pPr>
      <w:widowControl/>
      <w:spacing w:after="0"/>
      <w:jc w:val="both"/>
    </w:pPr>
    <w:rPr>
      <w:rFonts w:ascii="Tahoma" w:hAnsi="Tahoma" w:cs="Tahoma"/>
      <w:sz w:val="20"/>
    </w:rPr>
  </w:style>
  <w:style w:type="paragraph" w:customStyle="1" w:styleId="CharChar">
    <w:name w:val="Char Char"/>
    <w:basedOn w:val="Normal"/>
    <w:rsid w:val="009D3486"/>
    <w:pPr>
      <w:widowControl/>
      <w:overflowPunct/>
      <w:autoSpaceDE/>
      <w:spacing w:after="160" w:line="240" w:lineRule="exact"/>
      <w:textAlignment w:val="auto"/>
    </w:pPr>
    <w:rPr>
      <w:rFonts w:ascii="Verdana" w:hAnsi="Verdana" w:cs="Verdana"/>
      <w:sz w:val="20"/>
      <w:lang w:val="en-US"/>
    </w:rPr>
  </w:style>
  <w:style w:type="paragraph" w:customStyle="1" w:styleId="Grillemoyenne1-Accent21">
    <w:name w:val="Grille moyenne 1 - Accent 21"/>
    <w:basedOn w:val="Normal"/>
    <w:rsid w:val="009D3486"/>
    <w:pPr>
      <w:widowControl/>
      <w:overflowPunct/>
      <w:autoSpaceDE/>
      <w:spacing w:after="0"/>
      <w:ind w:left="708"/>
      <w:textAlignment w:val="auto"/>
    </w:pPr>
    <w:rPr>
      <w:szCs w:val="24"/>
    </w:rPr>
  </w:style>
  <w:style w:type="paragraph" w:customStyle="1" w:styleId="projet">
    <w:name w:val="projet"/>
    <w:basedOn w:val="Normal"/>
    <w:rsid w:val="009D3486"/>
    <w:pPr>
      <w:widowControl/>
      <w:numPr>
        <w:numId w:val="5"/>
      </w:numPr>
      <w:overflowPunct/>
      <w:autoSpaceDE/>
      <w:spacing w:after="0"/>
      <w:textAlignment w:val="auto"/>
    </w:pPr>
    <w:rPr>
      <w:rFonts w:ascii="Arial" w:hAnsi="Arial" w:cs="Arial"/>
      <w:b/>
    </w:rPr>
  </w:style>
  <w:style w:type="paragraph" w:customStyle="1" w:styleId="Liste1">
    <w:name w:val="Liste1"/>
    <w:basedOn w:val="Normal"/>
    <w:next w:val="Normal"/>
    <w:rsid w:val="009D3486"/>
    <w:pPr>
      <w:widowControl/>
      <w:overflowPunct/>
      <w:autoSpaceDE/>
      <w:spacing w:before="120" w:after="0"/>
      <w:textAlignment w:val="auto"/>
    </w:pPr>
    <w:rPr>
      <w:rFonts w:ascii="Verdana" w:hAnsi="Verdana" w:cs="Verdana"/>
      <w:sz w:val="20"/>
    </w:rPr>
  </w:style>
  <w:style w:type="paragraph" w:customStyle="1" w:styleId="Default">
    <w:name w:val="Default"/>
    <w:rsid w:val="009D3486"/>
    <w:pPr>
      <w:suppressAutoHyphens/>
      <w:autoSpaceDE w:val="0"/>
    </w:pPr>
    <w:rPr>
      <w:rFonts w:ascii="Arial" w:hAnsi="Arial" w:cs="Arial"/>
      <w:color w:val="000000"/>
      <w:sz w:val="24"/>
      <w:szCs w:val="24"/>
      <w:lang w:eastAsia="ar-SA"/>
    </w:rPr>
  </w:style>
  <w:style w:type="paragraph" w:styleId="BalloonText">
    <w:name w:val="Balloon Text"/>
    <w:basedOn w:val="Normal"/>
    <w:rsid w:val="009D3486"/>
    <w:pPr>
      <w:spacing w:after="0"/>
    </w:pPr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rsid w:val="009D3486"/>
    <w:pPr>
      <w:widowControl/>
      <w:pBdr>
        <w:bottom w:val="single" w:sz="8" w:space="4" w:color="808080"/>
      </w:pBdr>
      <w:overflowPunct/>
      <w:autoSpaceDE/>
      <w:spacing w:after="300"/>
      <w:textAlignment w:val="auto"/>
    </w:pPr>
    <w:rPr>
      <w:rFonts w:ascii="Cambria" w:eastAsia="MS Gothic" w:hAnsi="Cambria" w:cs="Cambria"/>
      <w:color w:val="17365D"/>
      <w:spacing w:val="5"/>
      <w:kern w:val="1"/>
      <w:sz w:val="52"/>
      <w:szCs w:val="52"/>
    </w:rPr>
  </w:style>
  <w:style w:type="paragraph" w:styleId="Subtitle">
    <w:name w:val="Subtitle"/>
    <w:basedOn w:val="Titre1"/>
    <w:next w:val="BodyText"/>
    <w:qFormat/>
    <w:rsid w:val="009D3486"/>
    <w:pPr>
      <w:jc w:val="center"/>
    </w:pPr>
    <w:rPr>
      <w:i/>
      <w:iCs/>
    </w:rPr>
  </w:style>
  <w:style w:type="paragraph" w:customStyle="1" w:styleId="bodycv">
    <w:name w:val="body_cv"/>
    <w:basedOn w:val="BodyText"/>
    <w:rsid w:val="009D3486"/>
    <w:pPr>
      <w:overflowPunct/>
      <w:autoSpaceDE/>
      <w:spacing w:after="57"/>
      <w:ind w:left="737"/>
      <w:jc w:val="left"/>
      <w:textAlignment w:val="auto"/>
    </w:pPr>
    <w:rPr>
      <w:rFonts w:ascii="Arial" w:eastAsia="DejaVu Sans" w:hAnsi="Arial" w:cs="Arial"/>
      <w:color w:val="4A4A4A"/>
      <w:kern w:val="1"/>
      <w:sz w:val="17"/>
      <w:szCs w:val="24"/>
    </w:rPr>
  </w:style>
  <w:style w:type="paragraph" w:customStyle="1" w:styleId="WW-Standard">
    <w:name w:val="WW-Standard"/>
    <w:rsid w:val="009D3486"/>
    <w:pPr>
      <w:suppressAutoHyphens/>
      <w:jc w:val="both"/>
      <w:textAlignment w:val="baseline"/>
    </w:pPr>
    <w:rPr>
      <w:rFonts w:ascii="Arial" w:hAnsi="Arial" w:cs="Calibri"/>
      <w:kern w:val="1"/>
      <w:sz w:val="22"/>
      <w:szCs w:val="24"/>
      <w:lang w:eastAsia="ar-SA"/>
    </w:rPr>
  </w:style>
  <w:style w:type="paragraph" w:customStyle="1" w:styleId="titleniv2">
    <w:name w:val="title_niv2"/>
    <w:rsid w:val="009D3486"/>
    <w:pPr>
      <w:widowControl w:val="0"/>
      <w:suppressAutoHyphens/>
      <w:spacing w:before="28"/>
      <w:ind w:left="454"/>
    </w:pPr>
    <w:rPr>
      <w:rFonts w:ascii="Arial" w:eastAsia="DejaVu Sans" w:hAnsi="Arial" w:cs="Arial"/>
      <w:b/>
      <w:color w:val="5F849C"/>
      <w:kern w:val="1"/>
      <w:sz w:val="23"/>
      <w:szCs w:val="24"/>
      <w:lang w:eastAsia="ar-SA"/>
    </w:rPr>
  </w:style>
  <w:style w:type="paragraph" w:customStyle="1" w:styleId="Style6">
    <w:name w:val="Style6"/>
    <w:basedOn w:val="titleniv2"/>
    <w:rsid w:val="009D3486"/>
    <w:pPr>
      <w:spacing w:line="360" w:lineRule="auto"/>
    </w:pPr>
    <w:rPr>
      <w:b w:val="0"/>
    </w:rPr>
  </w:style>
  <w:style w:type="paragraph" w:customStyle="1" w:styleId="Enum1cv">
    <w:name w:val="Enum 1cv"/>
    <w:basedOn w:val="Normal"/>
    <w:rsid w:val="009D3486"/>
    <w:pPr>
      <w:widowControl/>
      <w:numPr>
        <w:numId w:val="6"/>
      </w:numPr>
      <w:tabs>
        <w:tab w:val="left" w:pos="1361"/>
        <w:tab w:val="left" w:pos="1928"/>
        <w:tab w:val="left" w:pos="2495"/>
        <w:tab w:val="left" w:pos="3062"/>
        <w:tab w:val="left" w:pos="3629"/>
        <w:tab w:val="left" w:pos="4196"/>
        <w:tab w:val="left" w:pos="5330"/>
        <w:tab w:val="right" w:pos="8165"/>
        <w:tab w:val="right" w:pos="9072"/>
      </w:tabs>
      <w:overflowPunct/>
      <w:autoSpaceDE/>
      <w:spacing w:before="80" w:after="0"/>
      <w:ind w:left="0" w:right="34" w:firstLine="0"/>
      <w:jc w:val="both"/>
      <w:textAlignment w:val="auto"/>
    </w:pPr>
    <w:rPr>
      <w:rFonts w:ascii="Arial" w:hAnsi="Arial" w:cs="Calibri"/>
      <w:sz w:val="20"/>
    </w:rPr>
  </w:style>
  <w:style w:type="paragraph" w:customStyle="1" w:styleId="Style1">
    <w:name w:val="Style1"/>
    <w:basedOn w:val="Normal"/>
    <w:rsid w:val="009D3486"/>
    <w:pPr>
      <w:widowControl/>
      <w:numPr>
        <w:numId w:val="4"/>
      </w:numPr>
      <w:overflowPunct/>
      <w:autoSpaceDE/>
      <w:spacing w:after="0" w:line="276" w:lineRule="auto"/>
      <w:jc w:val="both"/>
      <w:textAlignment w:val="auto"/>
    </w:pPr>
    <w:rPr>
      <w:rFonts w:eastAsia="Gill Sans MT"/>
      <w:color w:val="000000"/>
      <w:szCs w:val="24"/>
    </w:rPr>
  </w:style>
  <w:style w:type="paragraph" w:customStyle="1" w:styleId="Style2">
    <w:name w:val="Style2"/>
    <w:basedOn w:val="Normal"/>
    <w:rsid w:val="009D3486"/>
    <w:pPr>
      <w:widowControl/>
      <w:overflowPunct/>
      <w:autoSpaceDE/>
      <w:spacing w:after="0"/>
      <w:jc w:val="both"/>
      <w:textAlignment w:val="auto"/>
    </w:pPr>
    <w:rPr>
      <w:rFonts w:eastAsia="Gill Sans MT"/>
      <w:color w:val="000000"/>
      <w:sz w:val="22"/>
      <w:szCs w:val="22"/>
    </w:rPr>
  </w:style>
  <w:style w:type="paragraph" w:customStyle="1" w:styleId="Style4">
    <w:name w:val="Style4"/>
    <w:basedOn w:val="Style2"/>
    <w:rsid w:val="009D3486"/>
    <w:pPr>
      <w:numPr>
        <w:numId w:val="7"/>
      </w:numPr>
      <w:spacing w:line="276" w:lineRule="auto"/>
    </w:pPr>
    <w:rPr>
      <w:sz w:val="24"/>
      <w:szCs w:val="24"/>
    </w:rPr>
  </w:style>
  <w:style w:type="paragraph" w:customStyle="1" w:styleId="Style7">
    <w:name w:val="Style7"/>
    <w:basedOn w:val="Style1"/>
    <w:rsid w:val="009D3486"/>
    <w:pPr>
      <w:numPr>
        <w:numId w:val="0"/>
      </w:numPr>
    </w:pPr>
  </w:style>
  <w:style w:type="paragraph" w:customStyle="1" w:styleId="Style8">
    <w:name w:val="Style8"/>
    <w:basedOn w:val="WW-Standard"/>
    <w:rsid w:val="009D3486"/>
    <w:pPr>
      <w:spacing w:line="360" w:lineRule="auto"/>
    </w:pPr>
    <w:rPr>
      <w:rFonts w:ascii="Times New Roman" w:eastAsia="Tahoma" w:hAnsi="Times New Roman" w:cs="Times New Roman"/>
      <w:b/>
      <w:bCs/>
      <w:sz w:val="24"/>
    </w:rPr>
  </w:style>
  <w:style w:type="paragraph" w:customStyle="1" w:styleId="Listecouleur-Accent11">
    <w:name w:val="Liste couleur - Accent 11"/>
    <w:basedOn w:val="Normal"/>
    <w:rsid w:val="009D3486"/>
    <w:pPr>
      <w:widowControl/>
      <w:overflowPunct/>
      <w:autoSpaceDE/>
      <w:spacing w:after="0"/>
      <w:ind w:left="708"/>
      <w:textAlignment w:val="auto"/>
    </w:pPr>
    <w:rPr>
      <w:szCs w:val="24"/>
    </w:rPr>
  </w:style>
  <w:style w:type="paragraph" w:customStyle="1" w:styleId="Retraitcorpsdetexte31">
    <w:name w:val="Retrait corps de texte 31"/>
    <w:basedOn w:val="Normal"/>
    <w:rsid w:val="009D3486"/>
    <w:pPr>
      <w:ind w:left="283"/>
    </w:pPr>
    <w:rPr>
      <w:sz w:val="16"/>
      <w:szCs w:val="16"/>
    </w:rPr>
  </w:style>
  <w:style w:type="paragraph" w:customStyle="1" w:styleId="Taches">
    <w:name w:val="Taches"/>
    <w:basedOn w:val="Normal"/>
    <w:rsid w:val="009D3486"/>
    <w:pPr>
      <w:widowControl/>
      <w:overflowPunct/>
      <w:autoSpaceDE/>
      <w:spacing w:after="0"/>
      <w:jc w:val="both"/>
      <w:textAlignment w:val="auto"/>
    </w:pPr>
    <w:rPr>
      <w:szCs w:val="24"/>
    </w:rPr>
  </w:style>
  <w:style w:type="paragraph" w:customStyle="1" w:styleId="FormationLanguesComptences">
    <w:name w:val="Formation/Langues/Compétences"/>
    <w:basedOn w:val="Normal"/>
    <w:rsid w:val="009D3486"/>
    <w:pPr>
      <w:widowControl/>
      <w:overflowPunct/>
      <w:autoSpaceDE/>
      <w:spacing w:after="0"/>
      <w:jc w:val="both"/>
      <w:textAlignment w:val="auto"/>
    </w:pPr>
    <w:rPr>
      <w:rFonts w:ascii="Comic Sans MS" w:hAnsi="Comic Sans MS" w:cs="Comic Sans MS"/>
      <w:b/>
      <w:spacing w:val="-3"/>
      <w:u w:val="single"/>
    </w:rPr>
  </w:style>
  <w:style w:type="paragraph" w:customStyle="1" w:styleId="Contenudetableau">
    <w:name w:val="Contenu de tableau"/>
    <w:basedOn w:val="Normal"/>
    <w:rsid w:val="009D3486"/>
    <w:pPr>
      <w:suppressLineNumbers/>
    </w:pPr>
  </w:style>
  <w:style w:type="paragraph" w:customStyle="1" w:styleId="Titredetableau">
    <w:name w:val="Titre de tableau"/>
    <w:basedOn w:val="Contenudetableau"/>
    <w:rsid w:val="009D3486"/>
    <w:pPr>
      <w:jc w:val="center"/>
    </w:pPr>
    <w:rPr>
      <w:b/>
      <w:bCs/>
    </w:rPr>
  </w:style>
  <w:style w:type="paragraph" w:customStyle="1" w:styleId="Listecouleur-Accent12">
    <w:name w:val="Liste couleur - Accent 12"/>
    <w:basedOn w:val="Normal"/>
    <w:uiPriority w:val="34"/>
    <w:qFormat/>
    <w:rsid w:val="00940C57"/>
    <w:pPr>
      <w:ind w:left="708"/>
    </w:pPr>
  </w:style>
  <w:style w:type="paragraph" w:customStyle="1" w:styleId="DateduCV">
    <w:name w:val="Date du C.V."/>
    <w:basedOn w:val="Normal"/>
    <w:qFormat/>
    <w:rsid w:val="00FA7022"/>
    <w:pPr>
      <w:widowControl/>
      <w:suppressAutoHyphens w:val="0"/>
      <w:overflowPunct/>
      <w:autoSpaceDE/>
      <w:spacing w:before="40" w:after="40" w:line="288" w:lineRule="auto"/>
      <w:ind w:right="1440"/>
      <w:textAlignment w:val="auto"/>
    </w:pPr>
    <w:rPr>
      <w:rFonts w:ascii="Calibri" w:eastAsia="Calibri" w:hAnsi="Calibri"/>
      <w:color w:val="595959"/>
      <w:kern w:val="20"/>
      <w:sz w:val="20"/>
      <w:lang w:eastAsia="fr-FR"/>
    </w:rPr>
  </w:style>
  <w:style w:type="character" w:customStyle="1" w:styleId="FooterChar">
    <w:name w:val="Footer Char"/>
    <w:link w:val="Footer"/>
    <w:rsid w:val="00735261"/>
    <w:rPr>
      <w:sz w:val="24"/>
      <w:lang w:eastAsia="ar-SA"/>
    </w:rPr>
  </w:style>
  <w:style w:type="paragraph" w:styleId="ListParagraph">
    <w:name w:val="List Paragraph"/>
    <w:basedOn w:val="Normal"/>
    <w:uiPriority w:val="34"/>
    <w:qFormat/>
    <w:rsid w:val="00BE5DFC"/>
    <w:pPr>
      <w:widowControl/>
      <w:suppressAutoHyphens w:val="0"/>
      <w:overflowPunct/>
      <w:autoSpaceDE/>
      <w:spacing w:after="160" w:line="259" w:lineRule="auto"/>
      <w:ind w:left="720"/>
      <w:contextualSpacing/>
      <w:textAlignment w:val="auto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2424</TotalTime>
  <Pages>4</Pages>
  <Words>880</Words>
  <Characters>4846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Résumé de Carrière</vt:lpstr>
      <vt:lpstr>Résumé de Carrière</vt:lpstr>
    </vt:vector>
  </TitlesOfParts>
  <Company/>
  <LinksUpToDate>false</LinksUpToDate>
  <CharactersWithSpaces>5715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de Carrière</dc:title>
  <dc:subject/>
  <dc:creator>tm</dc:creator>
  <cp:keywords/>
  <cp:lastModifiedBy>Lenovo</cp:lastModifiedBy>
  <cp:revision>21</cp:revision>
  <cp:lastPrinted>2017-12-15T09:14:00Z</cp:lastPrinted>
  <dcterms:created xsi:type="dcterms:W3CDTF">2019-02-21T14:49:00Z</dcterms:created>
  <dcterms:modified xsi:type="dcterms:W3CDTF">2019-08-30T13:18:00Z</dcterms:modified>
</cp:coreProperties>
</file>